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OLE_LINK2" w:displacedByCustomXml="next"/>
    <w:bookmarkStart w:id="1" w:name="OLE_LINK1" w:displacedByCustomXml="next"/>
    <w:sdt>
      <w:sdtPr>
        <w:id w:val="-2022079528"/>
        <w:docPartObj>
          <w:docPartGallery w:val="Cover Pages"/>
          <w:docPartUnique/>
        </w:docPartObj>
      </w:sdtPr>
      <w:sdtEndPr/>
      <w:sdtContent>
        <w:p w14:paraId="7206466C" w14:textId="163B6BAA" w:rsidR="001C1132" w:rsidRDefault="00E16145">
          <w:r>
            <w:rPr>
              <w:noProof/>
              <w:lang w:eastAsia="es-ES"/>
            </w:rPr>
            <mc:AlternateContent>
              <mc:Choice Requires="wpg">
                <w:drawing>
                  <wp:anchor distT="0" distB="0" distL="114300" distR="114300" simplePos="0" relativeHeight="251659264" behindDoc="0" locked="0" layoutInCell="0" allowOverlap="1" wp14:anchorId="6C570B83" wp14:editId="323AD649">
                    <wp:simplePos x="0" y="0"/>
                    <wp:positionH relativeFrom="page">
                      <wp:align>center</wp:align>
                    </wp:positionH>
                    <wp:positionV relativeFrom="margin">
                      <wp:align>center</wp:align>
                    </wp:positionV>
                    <wp:extent cx="7555230" cy="7686675"/>
                    <wp:effectExtent l="57150" t="0" r="47625" b="47625"/>
                    <wp:wrapNone/>
                    <wp:docPr id="630" name="Grupo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5230" cy="7686675"/>
                              <a:chOff x="0" y="2294"/>
                              <a:chExt cx="12240" cy="12105"/>
                            </a:xfrm>
                          </wpg:grpSpPr>
                          <wpg:grpSp>
                            <wpg:cNvPr id="631" name="Group 4"/>
                            <wpg:cNvGrpSpPr>
                              <a:grpSpLocks/>
                            </wpg:cNvGrpSpPr>
                            <wpg:grpSpPr bwMode="auto">
                              <a:xfrm>
                                <a:off x="0" y="9661"/>
                                <a:ext cx="12240" cy="4738"/>
                                <a:chOff x="-6" y="3399"/>
                                <a:chExt cx="12197" cy="4253"/>
                              </a:xfrm>
                            </wpg:grpSpPr>
                            <wpg:grpSp>
                              <wpg:cNvPr id="632" name="Group 5"/>
                              <wpg:cNvGrpSpPr>
                                <a:grpSpLocks/>
                              </wpg:cNvGrpSpPr>
                              <wpg:grpSpPr bwMode="auto">
                                <a:xfrm>
                                  <a:off x="-6" y="3717"/>
                                  <a:ext cx="12189" cy="3550"/>
                                  <a:chOff x="18" y="7468"/>
                                  <a:chExt cx="12189" cy="3550"/>
                                </a:xfrm>
                              </wpg:grpSpPr>
                              <wps:wsp>
                                <wps:cNvPr id="633" name="Freeform 6"/>
                                <wps:cNvSpPr>
                                  <a:spLocks/>
                                </wps:cNvSpPr>
                                <wps:spPr bwMode="auto">
                                  <a:xfrm>
                                    <a:off x="18" y="7837"/>
                                    <a:ext cx="7132" cy="2863"/>
                                  </a:xfrm>
                                  <a:custGeom>
                                    <a:avLst/>
                                    <a:gdLst/>
                                    <a:ahLst/>
                                    <a:cxnLst>
                                      <a:cxn ang="0">
                                        <a:pos x="0" y="0"/>
                                      </a:cxn>
                                      <a:cxn ang="0">
                                        <a:pos x="17" y="2863"/>
                                      </a:cxn>
                                      <a:cxn ang="0">
                                        <a:pos x="7132" y="2578"/>
                                      </a:cxn>
                                      <a:cxn ang="0">
                                        <a:pos x="7132" y="200"/>
                                      </a:cxn>
                                      <a:cxn ang="0">
                                        <a:pos x="0" y="0"/>
                                      </a:cxn>
                                    </a:cxnLst>
                                    <a:rect l="0" t="0" r="r" b="b"/>
                                    <a:pathLst>
                                      <a:path w="7132" h="2863">
                                        <a:moveTo>
                                          <a:pt x="0" y="0"/>
                                        </a:moveTo>
                                        <a:lnTo>
                                          <a:pt x="17" y="2863"/>
                                        </a:lnTo>
                                        <a:lnTo>
                                          <a:pt x="7132" y="2578"/>
                                        </a:lnTo>
                                        <a:lnTo>
                                          <a:pt x="7132" y="200"/>
                                        </a:lnTo>
                                        <a:lnTo>
                                          <a:pt x="0" y="0"/>
                                        </a:lnTo>
                                        <a:close/>
                                      </a:path>
                                    </a:pathLst>
                                  </a:custGeom>
                                  <a:solidFill>
                                    <a:srgbClr val="A7BFDE">
                                      <a:alpha val="50000"/>
                                    </a:srgbClr>
                                  </a:solidFill>
                                  <a:scene3d>
                                    <a:camera prst="orthographicFront"/>
                                    <a:lightRig rig="balanced" dir="t"/>
                                  </a:scene3d>
                                  <a:sp3d prstMaterial="matte">
                                    <a:bevelT w="57150" h="57150"/>
                                  </a:sp3d>
                                  <a:extLst/>
                                </wps:spPr>
                                <wps:bodyPr rot="0" vert="horz" wrap="square" lIns="91440" tIns="45720" rIns="91440" bIns="45720" anchor="t" anchorCtr="0" upright="1">
                                  <a:noAutofit/>
                                </wps:bodyPr>
                              </wps:wsp>
                              <wps:wsp>
                                <wps:cNvPr id="634" name="Freeform 7"/>
                                <wps:cNvSpPr>
                                  <a:spLocks/>
                                </wps:cNvSpPr>
                                <wps:spPr bwMode="auto">
                                  <a:xfrm>
                                    <a:off x="7150" y="7468"/>
                                    <a:ext cx="3466" cy="3550"/>
                                  </a:xfrm>
                                  <a:custGeom>
                                    <a:avLst/>
                                    <a:gdLst/>
                                    <a:ahLst/>
                                    <a:cxnLst>
                                      <a:cxn ang="0">
                                        <a:pos x="0" y="569"/>
                                      </a:cxn>
                                      <a:cxn ang="0">
                                        <a:pos x="0" y="2930"/>
                                      </a:cxn>
                                      <a:cxn ang="0">
                                        <a:pos x="3466" y="3550"/>
                                      </a:cxn>
                                      <a:cxn ang="0">
                                        <a:pos x="3466" y="0"/>
                                      </a:cxn>
                                      <a:cxn ang="0">
                                        <a:pos x="0" y="569"/>
                                      </a:cxn>
                                    </a:cxnLst>
                                    <a:rect l="0" t="0" r="r" b="b"/>
                                    <a:pathLst>
                                      <a:path w="3466" h="3550">
                                        <a:moveTo>
                                          <a:pt x="0" y="569"/>
                                        </a:moveTo>
                                        <a:lnTo>
                                          <a:pt x="0" y="2930"/>
                                        </a:lnTo>
                                        <a:lnTo>
                                          <a:pt x="3466" y="3550"/>
                                        </a:lnTo>
                                        <a:lnTo>
                                          <a:pt x="3466" y="0"/>
                                        </a:lnTo>
                                        <a:lnTo>
                                          <a:pt x="0" y="569"/>
                                        </a:lnTo>
                                        <a:close/>
                                      </a:path>
                                    </a:pathLst>
                                  </a:custGeom>
                                  <a:solidFill>
                                    <a:srgbClr val="D3DFEE">
                                      <a:alpha val="50000"/>
                                    </a:srgbClr>
                                  </a:solidFill>
                                  <a:scene3d>
                                    <a:camera prst="orthographicFront"/>
                                    <a:lightRig rig="balanced" dir="t"/>
                                  </a:scene3d>
                                  <a:sp3d prstMaterial="matte">
                                    <a:bevelT w="57150" h="57150"/>
                                  </a:sp3d>
                                  <a:extLst/>
                                </wps:spPr>
                                <wps:bodyPr rot="0" vert="horz" wrap="square" lIns="91440" tIns="45720" rIns="91440" bIns="45720" anchor="t" anchorCtr="0" upright="1">
                                  <a:noAutofit/>
                                </wps:bodyPr>
                              </wps:wsp>
                              <wps:wsp>
                                <wps:cNvPr id="635" name="Freeform 8"/>
                                <wps:cNvSpPr>
                                  <a:spLocks/>
                                </wps:cNvSpPr>
                                <wps:spPr bwMode="auto">
                                  <a:xfrm>
                                    <a:off x="10616" y="7468"/>
                                    <a:ext cx="1591" cy="3550"/>
                                  </a:xfrm>
                                  <a:custGeom>
                                    <a:avLst/>
                                    <a:gdLst/>
                                    <a:ahLst/>
                                    <a:cxnLst>
                                      <a:cxn ang="0">
                                        <a:pos x="0" y="0"/>
                                      </a:cxn>
                                      <a:cxn ang="0">
                                        <a:pos x="0" y="3550"/>
                                      </a:cxn>
                                      <a:cxn ang="0">
                                        <a:pos x="1591" y="2746"/>
                                      </a:cxn>
                                      <a:cxn ang="0">
                                        <a:pos x="1591" y="737"/>
                                      </a:cxn>
                                      <a:cxn ang="0">
                                        <a:pos x="0" y="0"/>
                                      </a:cxn>
                                    </a:cxnLst>
                                    <a:rect l="0" t="0" r="r" b="b"/>
                                    <a:pathLst>
                                      <a:path w="1591" h="3550">
                                        <a:moveTo>
                                          <a:pt x="0" y="0"/>
                                        </a:moveTo>
                                        <a:lnTo>
                                          <a:pt x="0" y="3550"/>
                                        </a:lnTo>
                                        <a:lnTo>
                                          <a:pt x="1591" y="2746"/>
                                        </a:lnTo>
                                        <a:lnTo>
                                          <a:pt x="1591" y="737"/>
                                        </a:lnTo>
                                        <a:lnTo>
                                          <a:pt x="0" y="0"/>
                                        </a:lnTo>
                                        <a:close/>
                                      </a:path>
                                    </a:pathLst>
                                  </a:custGeom>
                                  <a:solidFill>
                                    <a:srgbClr val="A7BFDE">
                                      <a:alpha val="50000"/>
                                    </a:srgbClr>
                                  </a:solidFill>
                                  <a:scene3d>
                                    <a:camera prst="orthographicFront"/>
                                    <a:lightRig rig="balanced" dir="t"/>
                                  </a:scene3d>
                                  <a:sp3d prstMaterial="matte">
                                    <a:bevelT w="57150" h="57150"/>
                                  </a:sp3d>
                                  <a:extLst/>
                                </wps:spPr>
                                <wps:bodyPr rot="0" vert="horz" wrap="square" lIns="91440" tIns="45720" rIns="91440" bIns="45720" anchor="t" anchorCtr="0" upright="1">
                                  <a:noAutofit/>
                                </wps:bodyPr>
                              </wps:wsp>
                            </wpg:grpSp>
                            <wps:wsp>
                              <wps:cNvPr id="636" name="Freeform 9"/>
                              <wps:cNvSpPr>
                                <a:spLocks/>
                              </wps:cNvSpPr>
                              <wps:spPr bwMode="auto">
                                <a:xfrm>
                                  <a:off x="8071" y="4069"/>
                                  <a:ext cx="4120" cy="2913"/>
                                </a:xfrm>
                                <a:custGeom>
                                  <a:avLst/>
                                  <a:gdLst/>
                                  <a:ahLst/>
                                  <a:cxnLst>
                                    <a:cxn ang="0">
                                      <a:pos x="1" y="251"/>
                                    </a:cxn>
                                    <a:cxn ang="0">
                                      <a:pos x="0" y="2662"/>
                                    </a:cxn>
                                    <a:cxn ang="0">
                                      <a:pos x="4120" y="2913"/>
                                    </a:cxn>
                                    <a:cxn ang="0">
                                      <a:pos x="4120" y="0"/>
                                    </a:cxn>
                                    <a:cxn ang="0">
                                      <a:pos x="1" y="251"/>
                                    </a:cxn>
                                  </a:cxnLst>
                                  <a:rect l="0" t="0" r="r" b="b"/>
                                  <a:pathLst>
                                    <a:path w="4120" h="2913">
                                      <a:moveTo>
                                        <a:pt x="1" y="251"/>
                                      </a:moveTo>
                                      <a:lnTo>
                                        <a:pt x="0" y="2662"/>
                                      </a:lnTo>
                                      <a:lnTo>
                                        <a:pt x="4120" y="2913"/>
                                      </a:lnTo>
                                      <a:lnTo>
                                        <a:pt x="4120" y="0"/>
                                      </a:lnTo>
                                      <a:lnTo>
                                        <a:pt x="1" y="251"/>
                                      </a:lnTo>
                                      <a:close/>
                                    </a:path>
                                  </a:pathLst>
                                </a:custGeom>
                                <a:solidFill>
                                  <a:srgbClr val="D8D8D8"/>
                                </a:solidFill>
                                <a:scene3d>
                                  <a:camera prst="orthographicFront"/>
                                  <a:lightRig rig="balanced" dir="t"/>
                                </a:scene3d>
                                <a:sp3d prstMaterial="matte">
                                  <a:bevelT w="57150" h="57150"/>
                                </a:sp3d>
                                <a:extLst/>
                              </wps:spPr>
                              <wps:bodyPr rot="0" vert="horz" wrap="square" lIns="91440" tIns="45720" rIns="91440" bIns="45720" anchor="t" anchorCtr="0" upright="1">
                                <a:noAutofit/>
                              </wps:bodyPr>
                            </wps:wsp>
                            <wps:wsp>
                              <wps:cNvPr id="637" name="Freeform 10"/>
                              <wps:cNvSpPr>
                                <a:spLocks/>
                              </wps:cNvSpPr>
                              <wps:spPr bwMode="auto">
                                <a:xfrm>
                                  <a:off x="4104" y="3399"/>
                                  <a:ext cx="3985" cy="4236"/>
                                </a:xfrm>
                                <a:custGeom>
                                  <a:avLst/>
                                  <a:gdLst/>
                                  <a:ahLst/>
                                  <a:cxnLst>
                                    <a:cxn ang="0">
                                      <a:pos x="0" y="0"/>
                                    </a:cxn>
                                    <a:cxn ang="0">
                                      <a:pos x="0" y="4236"/>
                                    </a:cxn>
                                    <a:cxn ang="0">
                                      <a:pos x="3985" y="3349"/>
                                    </a:cxn>
                                    <a:cxn ang="0">
                                      <a:pos x="3985" y="921"/>
                                    </a:cxn>
                                    <a:cxn ang="0">
                                      <a:pos x="0" y="0"/>
                                    </a:cxn>
                                  </a:cxnLst>
                                  <a:rect l="0" t="0" r="r" b="b"/>
                                  <a:pathLst>
                                    <a:path w="3985" h="4236">
                                      <a:moveTo>
                                        <a:pt x="0" y="0"/>
                                      </a:moveTo>
                                      <a:lnTo>
                                        <a:pt x="0" y="4236"/>
                                      </a:lnTo>
                                      <a:lnTo>
                                        <a:pt x="3985" y="3349"/>
                                      </a:lnTo>
                                      <a:lnTo>
                                        <a:pt x="3985" y="921"/>
                                      </a:lnTo>
                                      <a:lnTo>
                                        <a:pt x="0" y="0"/>
                                      </a:lnTo>
                                      <a:close/>
                                    </a:path>
                                  </a:pathLst>
                                </a:custGeom>
                                <a:solidFill>
                                  <a:srgbClr val="BFBFBF"/>
                                </a:solidFill>
                                <a:scene3d>
                                  <a:camera prst="orthographicFront"/>
                                  <a:lightRig rig="balanced" dir="t"/>
                                </a:scene3d>
                                <a:sp3d prstMaterial="matte">
                                  <a:bevelT w="57150" h="57150"/>
                                </a:sp3d>
                                <a:extLst/>
                              </wps:spPr>
                              <wps:bodyPr rot="0" vert="horz" wrap="square" lIns="91440" tIns="45720" rIns="91440" bIns="45720" anchor="t" anchorCtr="0" upright="1">
                                <a:noAutofit/>
                              </wps:bodyPr>
                            </wps:wsp>
                            <wps:wsp>
                              <wps:cNvPr id="638" name="Freeform 11"/>
                              <wps:cNvSpPr>
                                <a:spLocks/>
                              </wps:cNvSpPr>
                              <wps:spPr bwMode="auto">
                                <a:xfrm>
                                  <a:off x="18" y="3399"/>
                                  <a:ext cx="4086" cy="4253"/>
                                </a:xfrm>
                                <a:custGeom>
                                  <a:avLst/>
                                  <a:gdLst/>
                                  <a:ahLst/>
                                  <a:cxnLst>
                                    <a:cxn ang="0">
                                      <a:pos x="4086" y="0"/>
                                    </a:cxn>
                                    <a:cxn ang="0">
                                      <a:pos x="4084" y="4253"/>
                                    </a:cxn>
                                    <a:cxn ang="0">
                                      <a:pos x="0" y="3198"/>
                                    </a:cxn>
                                    <a:cxn ang="0">
                                      <a:pos x="0" y="1072"/>
                                    </a:cxn>
                                    <a:cxn ang="0">
                                      <a:pos x="4086" y="0"/>
                                    </a:cxn>
                                  </a:cxnLst>
                                  <a:rect l="0" t="0" r="r" b="b"/>
                                  <a:pathLst>
                                    <a:path w="4086" h="4253">
                                      <a:moveTo>
                                        <a:pt x="4086" y="0"/>
                                      </a:moveTo>
                                      <a:lnTo>
                                        <a:pt x="4084" y="4253"/>
                                      </a:lnTo>
                                      <a:lnTo>
                                        <a:pt x="0" y="3198"/>
                                      </a:lnTo>
                                      <a:lnTo>
                                        <a:pt x="0" y="1072"/>
                                      </a:lnTo>
                                      <a:lnTo>
                                        <a:pt x="4086" y="0"/>
                                      </a:lnTo>
                                      <a:close/>
                                    </a:path>
                                  </a:pathLst>
                                </a:custGeom>
                                <a:solidFill>
                                  <a:srgbClr val="D8D8D8"/>
                                </a:solidFill>
                                <a:scene3d>
                                  <a:camera prst="orthographicFront"/>
                                  <a:lightRig rig="balanced" dir="t"/>
                                </a:scene3d>
                                <a:sp3d prstMaterial="matte">
                                  <a:bevelT w="57150" h="57150"/>
                                </a:sp3d>
                                <a:extLst/>
                              </wps:spPr>
                              <wps:bodyPr rot="0" vert="horz" wrap="square" lIns="91440" tIns="45720" rIns="91440" bIns="45720" anchor="t" anchorCtr="0" upright="1">
                                <a:noAutofit/>
                              </wps:bodyPr>
                            </wps:wsp>
                            <wps:wsp>
                              <wps:cNvPr id="416" name="Freeform 12"/>
                              <wps:cNvSpPr>
                                <a:spLocks/>
                              </wps:cNvSpPr>
                              <wps:spPr bwMode="auto">
                                <a:xfrm>
                                  <a:off x="17" y="3617"/>
                                  <a:ext cx="2076" cy="3851"/>
                                </a:xfrm>
                                <a:custGeom>
                                  <a:avLst/>
                                  <a:gdLst/>
                                  <a:ahLst/>
                                  <a:cxnLst>
                                    <a:cxn ang="0">
                                      <a:pos x="0" y="921"/>
                                    </a:cxn>
                                    <a:cxn ang="0">
                                      <a:pos x="2060" y="0"/>
                                    </a:cxn>
                                    <a:cxn ang="0">
                                      <a:pos x="2076" y="3851"/>
                                    </a:cxn>
                                    <a:cxn ang="0">
                                      <a:pos x="0" y="2981"/>
                                    </a:cxn>
                                    <a:cxn ang="0">
                                      <a:pos x="0" y="921"/>
                                    </a:cxn>
                                  </a:cxnLst>
                                  <a:rect l="0" t="0" r="r" b="b"/>
                                  <a:pathLst>
                                    <a:path w="2076" h="3851">
                                      <a:moveTo>
                                        <a:pt x="0" y="921"/>
                                      </a:moveTo>
                                      <a:lnTo>
                                        <a:pt x="2060" y="0"/>
                                      </a:lnTo>
                                      <a:lnTo>
                                        <a:pt x="2076" y="3851"/>
                                      </a:lnTo>
                                      <a:lnTo>
                                        <a:pt x="0" y="2981"/>
                                      </a:lnTo>
                                      <a:lnTo>
                                        <a:pt x="0" y="921"/>
                                      </a:lnTo>
                                      <a:close/>
                                    </a:path>
                                  </a:pathLst>
                                </a:custGeom>
                                <a:solidFill>
                                  <a:srgbClr val="D3DFEE">
                                    <a:alpha val="70000"/>
                                  </a:srgbClr>
                                </a:solidFill>
                                <a:scene3d>
                                  <a:camera prst="orthographicFront"/>
                                  <a:lightRig rig="balanced" dir="t"/>
                                </a:scene3d>
                                <a:sp3d prstMaterial="matte">
                                  <a:bevelT w="57150" h="57150"/>
                                </a:sp3d>
                                <a:extLst/>
                              </wps:spPr>
                              <wps:bodyPr rot="0" vert="horz" wrap="square" lIns="91440" tIns="45720" rIns="91440" bIns="45720" anchor="t" anchorCtr="0" upright="1">
                                <a:noAutofit/>
                              </wps:bodyPr>
                            </wps:wsp>
                            <wps:wsp>
                              <wps:cNvPr id="417" name="Freeform 13"/>
                              <wps:cNvSpPr>
                                <a:spLocks/>
                              </wps:cNvSpPr>
                              <wps:spPr bwMode="auto">
                                <a:xfrm>
                                  <a:off x="2077" y="3617"/>
                                  <a:ext cx="6011" cy="3835"/>
                                </a:xfrm>
                                <a:custGeom>
                                  <a:avLst/>
                                  <a:gdLst/>
                                  <a:ahLst/>
                                  <a:cxnLst>
                                    <a:cxn ang="0">
                                      <a:pos x="0" y="0"/>
                                    </a:cxn>
                                    <a:cxn ang="0">
                                      <a:pos x="17" y="3835"/>
                                    </a:cxn>
                                    <a:cxn ang="0">
                                      <a:pos x="6011" y="2629"/>
                                    </a:cxn>
                                    <a:cxn ang="0">
                                      <a:pos x="6011" y="1239"/>
                                    </a:cxn>
                                    <a:cxn ang="0">
                                      <a:pos x="0" y="0"/>
                                    </a:cxn>
                                  </a:cxnLst>
                                  <a:rect l="0" t="0" r="r" b="b"/>
                                  <a:pathLst>
                                    <a:path w="6011" h="3835">
                                      <a:moveTo>
                                        <a:pt x="0" y="0"/>
                                      </a:moveTo>
                                      <a:lnTo>
                                        <a:pt x="17" y="3835"/>
                                      </a:lnTo>
                                      <a:lnTo>
                                        <a:pt x="6011" y="2629"/>
                                      </a:lnTo>
                                      <a:lnTo>
                                        <a:pt x="6011" y="1239"/>
                                      </a:lnTo>
                                      <a:lnTo>
                                        <a:pt x="0" y="0"/>
                                      </a:lnTo>
                                      <a:close/>
                                    </a:path>
                                  </a:pathLst>
                                </a:custGeom>
                                <a:solidFill>
                                  <a:srgbClr val="A7BFDE">
                                    <a:alpha val="70000"/>
                                  </a:srgbClr>
                                </a:solidFill>
                                <a:scene3d>
                                  <a:camera prst="orthographicFront"/>
                                  <a:lightRig rig="balanced" dir="t"/>
                                </a:scene3d>
                                <a:sp3d prstMaterial="matte">
                                  <a:bevelT w="57150" h="57150"/>
                                </a:sp3d>
                                <a:extLst/>
                              </wps:spPr>
                              <wps:bodyPr rot="0" vert="horz" wrap="square" lIns="91440" tIns="45720" rIns="91440" bIns="45720" anchor="t" anchorCtr="0" upright="1">
                                <a:noAutofit/>
                              </wps:bodyPr>
                            </wps:wsp>
                            <wps:wsp>
                              <wps:cNvPr id="418" name="Freeform 14"/>
                              <wps:cNvSpPr>
                                <a:spLocks/>
                              </wps:cNvSpPr>
                              <wps:spPr bwMode="auto">
                                <a:xfrm>
                                  <a:off x="8088" y="3835"/>
                                  <a:ext cx="4102" cy="3432"/>
                                </a:xfrm>
                                <a:custGeom>
                                  <a:avLst/>
                                  <a:gdLst/>
                                  <a:ahLst/>
                                  <a:cxnLst>
                                    <a:cxn ang="0">
                                      <a:pos x="0" y="1038"/>
                                    </a:cxn>
                                    <a:cxn ang="0">
                                      <a:pos x="0" y="2411"/>
                                    </a:cxn>
                                    <a:cxn ang="0">
                                      <a:pos x="4102" y="3432"/>
                                    </a:cxn>
                                    <a:cxn ang="0">
                                      <a:pos x="4102" y="0"/>
                                    </a:cxn>
                                    <a:cxn ang="0">
                                      <a:pos x="0" y="1038"/>
                                    </a:cxn>
                                  </a:cxnLst>
                                  <a:rect l="0" t="0" r="r" b="b"/>
                                  <a:pathLst>
                                    <a:path w="4102" h="3432">
                                      <a:moveTo>
                                        <a:pt x="0" y="1038"/>
                                      </a:moveTo>
                                      <a:lnTo>
                                        <a:pt x="0" y="2411"/>
                                      </a:lnTo>
                                      <a:lnTo>
                                        <a:pt x="4102" y="3432"/>
                                      </a:lnTo>
                                      <a:lnTo>
                                        <a:pt x="4102" y="0"/>
                                      </a:lnTo>
                                      <a:lnTo>
                                        <a:pt x="0" y="1038"/>
                                      </a:lnTo>
                                      <a:close/>
                                    </a:path>
                                  </a:pathLst>
                                </a:custGeom>
                                <a:solidFill>
                                  <a:srgbClr val="D3DFEE">
                                    <a:alpha val="70000"/>
                                  </a:srgbClr>
                                </a:solidFill>
                                <a:scene3d>
                                  <a:camera prst="orthographicFront"/>
                                  <a:lightRig rig="balanced" dir="t"/>
                                </a:scene3d>
                                <a:sp3d prstMaterial="matte">
                                  <a:bevelT w="57150" h="57150"/>
                                </a:sp3d>
                                <a:extLst/>
                              </wps:spPr>
                              <wps:bodyPr rot="0" vert="horz" wrap="square" lIns="91440" tIns="45720" rIns="91440" bIns="45720" anchor="t" anchorCtr="0" upright="1">
                                <a:noAutofit/>
                              </wps:bodyPr>
                            </wps:wsp>
                          </wpg:grpSp>
                          <wps:wsp>
                            <wps:cNvPr id="421" name="Rectangle 17"/>
                            <wps:cNvSpPr>
                              <a:spLocks noChangeArrowheads="1"/>
                            </wps:cNvSpPr>
                            <wps:spPr bwMode="auto">
                              <a:xfrm>
                                <a:off x="1161" y="2294"/>
                                <a:ext cx="9368" cy="7268"/>
                              </a:xfrm>
                              <a:prstGeom prst="rect">
                                <a:avLst/>
                              </a:prstGeom>
                              <a:noFill/>
                              <a:extLst/>
                            </wps:spPr>
                            <wps:txbx>
                              <w:txbxContent>
                                <w:sdt>
                                  <w:sdtPr>
                                    <w:rPr>
                                      <w:b/>
                                      <w:bCs/>
                                      <w:color w:val="1F497D" w:themeColor="text2"/>
                                      <w:sz w:val="72"/>
                                      <w:szCs w:val="72"/>
                                    </w:rPr>
                                    <w:alias w:val="Título"/>
                                    <w:id w:val="178328824"/>
                                    <w:dataBinding w:prefixMappings="xmlns:ns0='http://schemas.openxmlformats.org/package/2006/metadata/core-properties' xmlns:ns1='http://purl.org/dc/elements/1.1/'" w:xpath="/ns0:coreProperties[1]/ns1:title[1]" w:storeItemID="{6C3C8BC8-F283-45AE-878A-BAB7291924A1}"/>
                                    <w:text/>
                                  </w:sdtPr>
                                  <w:sdtEndPr/>
                                  <w:sdtContent>
                                    <w:p w14:paraId="7035850B" w14:textId="2685BACE" w:rsidR="00EF73A4" w:rsidRDefault="00EF73A4">
                                      <w:pPr>
                                        <w:spacing w:after="0"/>
                                        <w:rPr>
                                          <w:b/>
                                          <w:bCs/>
                                          <w:color w:val="1F497D" w:themeColor="text2"/>
                                          <w:sz w:val="72"/>
                                          <w:szCs w:val="72"/>
                                        </w:rPr>
                                      </w:pPr>
                                      <w:r>
                                        <w:rPr>
                                          <w:b/>
                                          <w:bCs/>
                                          <w:color w:val="1F497D" w:themeColor="text2"/>
                                          <w:sz w:val="72"/>
                                          <w:szCs w:val="72"/>
                                        </w:rPr>
                                        <w:t>Trabajo de           Programación Avanzada</w:t>
                                      </w:r>
                                    </w:p>
                                  </w:sdtContent>
                                </w:sdt>
                                <w:p w14:paraId="503DEB79" w14:textId="77777777" w:rsidR="00EF73A4" w:rsidRDefault="00EF73A4" w:rsidP="001C1132">
                                  <w:pPr>
                                    <w:spacing w:after="0" w:line="240" w:lineRule="auto"/>
                                    <w:rPr>
                                      <w:b/>
                                      <w:bCs/>
                                      <w:color w:val="000000" w:themeColor="text1"/>
                                      <w:sz w:val="32"/>
                                      <w:szCs w:val="32"/>
                                    </w:rPr>
                                  </w:pPr>
                                </w:p>
                                <w:p w14:paraId="727F558C" w14:textId="77777777" w:rsidR="00EF73A4" w:rsidRDefault="00EF73A4" w:rsidP="001C1132">
                                  <w:pPr>
                                    <w:spacing w:after="0" w:line="240" w:lineRule="auto"/>
                                    <w:rPr>
                                      <w:b/>
                                      <w:bCs/>
                                      <w:color w:val="000000" w:themeColor="text1"/>
                                      <w:sz w:val="32"/>
                                      <w:szCs w:val="32"/>
                                    </w:rPr>
                                  </w:pPr>
                                  <w:r>
                                    <w:rPr>
                                      <w:b/>
                                      <w:bCs/>
                                      <w:color w:val="000000" w:themeColor="text1"/>
                                      <w:sz w:val="32"/>
                                      <w:szCs w:val="32"/>
                                    </w:rPr>
                                    <w:t>Manuel Benítez Sánchez</w:t>
                                  </w:r>
                                </w:p>
                                <w:p w14:paraId="1A01DED6" w14:textId="598B7117" w:rsidR="00EF73A4" w:rsidRDefault="00EF73A4" w:rsidP="001C1132">
                                  <w:pPr>
                                    <w:spacing w:after="0" w:line="240" w:lineRule="auto"/>
                                    <w:rPr>
                                      <w:b/>
                                      <w:bCs/>
                                      <w:color w:val="000000" w:themeColor="text1"/>
                                      <w:sz w:val="32"/>
                                      <w:szCs w:val="32"/>
                                    </w:rPr>
                                  </w:pPr>
                                  <w:r>
                                    <w:rPr>
                                      <w:b/>
                                      <w:bCs/>
                                      <w:color w:val="000000" w:themeColor="text1"/>
                                      <w:sz w:val="32"/>
                                      <w:szCs w:val="32"/>
                                    </w:rPr>
                                    <w:t>Francisco López Baena</w:t>
                                  </w:r>
                                </w:p>
                                <w:p w14:paraId="54CE7EB3" w14:textId="77777777" w:rsidR="00EF73A4" w:rsidRDefault="00EF73A4">
                                  <w:pPr>
                                    <w:rPr>
                                      <w:b/>
                                      <w:bCs/>
                                      <w:color w:val="000000" w:themeColor="text1"/>
                                      <w:sz w:val="32"/>
                                      <w:szCs w:val="32"/>
                                    </w:rPr>
                                  </w:pPr>
                                  <w:r>
                                    <w:rPr>
                                      <w:b/>
                                      <w:bCs/>
                                      <w:color w:val="000000" w:themeColor="text1"/>
                                      <w:sz w:val="32"/>
                                      <w:szCs w:val="32"/>
                                    </w:rPr>
                                    <w:t xml:space="preserve">Edwin Mauricio </w:t>
                                  </w:r>
                                  <w:proofErr w:type="spellStart"/>
                                  <w:r>
                                    <w:rPr>
                                      <w:b/>
                                      <w:bCs/>
                                      <w:color w:val="000000" w:themeColor="text1"/>
                                      <w:sz w:val="32"/>
                                      <w:szCs w:val="32"/>
                                    </w:rPr>
                                    <w:t>Quishpe</w:t>
                                  </w:r>
                                  <w:bookmarkStart w:id="2" w:name="_GoBack"/>
                                  <w:bookmarkEnd w:id="2"/>
                                  <w:proofErr w:type="spellEnd"/>
                                  <w:r>
                                    <w:rPr>
                                      <w:b/>
                                      <w:bCs/>
                                      <w:color w:val="000000" w:themeColor="text1"/>
                                      <w:sz w:val="32"/>
                                      <w:szCs w:val="32"/>
                                    </w:rPr>
                                    <w:t xml:space="preserve"> Maldonado</w:t>
                                  </w:r>
                                </w:p>
                              </w:txbxContent>
                            </wps:txbx>
                            <wps:bodyPr rot="0" vert="horz" wrap="square" lIns="91440" tIns="45720" rIns="91440" bIns="45720" anchor="b" anchorCtr="0" upright="1">
                              <a:noAutofit/>
                            </wps:bodyPr>
                          </wps:wsp>
                        </wpg:wgp>
                      </a:graphicData>
                    </a:graphic>
                    <wp14:sizeRelH relativeFrom="page">
                      <wp14:pctWidth>100000</wp14:pctWidth>
                    </wp14:sizeRelH>
                    <wp14:sizeRelV relativeFrom="margin">
                      <wp14:pctHeight>0</wp14:pctHeight>
                    </wp14:sizeRelV>
                  </wp:anchor>
                </w:drawing>
              </mc:Choice>
              <mc:Fallback>
                <w:pict>
                  <v:group w14:anchorId="6C570B83" id="Grupo 3" o:spid="_x0000_s1026" style="position:absolute;margin-left:0;margin-top:0;width:594.9pt;height:605.25pt;z-index:251659264;mso-width-percent:1000;mso-position-horizontal:center;mso-position-horizontal-relative:page;mso-position-vertical:center;mso-position-vertical-relative:margin;mso-width-percent:1000;mso-height-relative:margin" coordorigin=",2294" coordsize="12240,121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" o:allowincell="f">
                    <v:group id="Group 4" o:spid="_x0000_s1027" style="position:absolute;top:9661;width:12240;height:4738" coordorigin="-6,3399" coordsize="12197,425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TjgfxgAAANwA&#10;AAAPAAAAAAAAAAAAAAAAAKoCAABkcnMvZG93bnJldi54bWxQSwUGAAAAAAQABAD6AAAAnQMAAAAA&#10;">
                      <v:group id="Group 5" o:spid="_x0000_s1028" style="position:absolute;left:-6;top:3717;width:12189;height:3550" coordorigin="18,7468" coordsize="12189,355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pymaMQAAADcAAAA&#10;DwAAAAAAAAAAAAAAAACqAgAAZHJzL2Rvd25yZXYueG1sUEsFBgAAAAAEAAQA+gAAAJsDAAAAAA==&#10;">
                        <v:shape id="Freeform 6" o:spid="_x0000_s1029" style="position:absolute;left:18;top:7837;width:7132;height:2863;visibility:visible;mso-wrap-style:square;v-text-anchor:top" coordsize="7132,28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1ussMA&#10;AADcAAAADwAAAGRycy9kb3ducmV2LnhtbESP3WoCMRSE7wt9h3CE3tWsFRfZGkWEQou98KcPcNgc&#10;dxeTkyU56vbtm4Lg5TAz3zCL1eCdulJMXWADk3EBirgOtuPGwM/x43UOKgmyRReYDPxSgtXy+WmB&#10;lQ033tP1II3KEE4VGmhF+krrVLfkMY1DT5y9U4geJcvYaBvxluHe6beiKLXHjvNCiz1tWqrPh4s3&#10;IG7L+3r+Ndteion73kXblRsx5mU0rN9BCQ3yCN/bn9ZAOZ3C/5l8BP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51ussMAAADcAAAADwAAAAAAAAAAAAAAAACYAgAAZHJzL2Rv&#10;d25yZXYueG1sUEsFBgAAAAAEAAQA9QAAAIgDAAAAAA==&#10;" path="m,l17,2863,7132,2578r,-2378l,xe" fillcolor="#a7bfde" stroked="f">
                          <v:fill opacity="32896f"/>
                          <v:path arrowok="t" o:connecttype="custom" o:connectlocs="0,0;17,2863;7132,2578;7132,200;0,0" o:connectangles="0,0,0,0,0"/>
                        </v:shape>
                        <v:shape id="Freeform 7" o:spid="_x0000_s1030" style="position:absolute;left:7150;top:7468;width:3466;height:3550;visibility:visible;mso-wrap-style:square;v-text-anchor:top" coordsize="3466,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6n38YA&#10;AADcAAAADwAAAGRycy9kb3ducmV2LnhtbESPT2sCMRTE7wW/Q3hCL0WzraKyNYoUS9tT/QdeH5vX&#10;zermZU1S3frpm0LB4zAzv2Gm89bW4kw+VI4VPPYzEMSF0xWXCnbb194ERIjIGmvHpOCHAsxnnbsp&#10;5tpdeE3nTSxFgnDIUYGJscmlDIUhi6HvGuLkfTlvMSbpS6k9XhLc1vIpy0bSYsVpwWBDL4aK4+bb&#10;Klhd134xaE7+imZYfh4+9g/j5ZtS99128QwiUhtv4f/2u1YwGgzh70w6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36n38YAAADcAAAADwAAAAAAAAAAAAAAAACYAgAAZHJz&#10;L2Rvd25yZXYueG1sUEsFBgAAAAAEAAQA9QAAAIsDAAAAAA==&#10;" path="m,569l,2930r3466,620l3466,,,569xe" fillcolor="#d3dfee" stroked="f">
                          <v:fill opacity="32896f"/>
                          <v:path arrowok="t" o:connecttype="custom" o:connectlocs="0,569;0,2930;3466,3550;3466,0;0,569" o:connectangles="0,0,0,0,0"/>
                        </v:shape>
                        <v:shape id="Freeform 8" o:spid="_x0000_s1031" style="position:absolute;left:10616;top:7468;width:1591;height:3550;visibility:visible;mso-wrap-style:square;v-text-anchor:top" coordsize="1591,35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05hcUA&#10;AADcAAAADwAAAGRycy9kb3ducmV2LnhtbESPT2sCMRTE7wW/Q3iCt5o1VltWo/iHYhEv1Xp/bJ67&#10;q5uXZZPq9tubguBxmJnfMNN5aytxpcaXjjUM+gkI4syZknMNP4fP1w8QPiAbrByThj/yMJ91XqaY&#10;Gnfjb7ruQy4ihH2KGooQ6lRKnxVk0fddTRy9k2sshiibXJoGbxFuK6mSZCwtlhwXCqxpVVB22f9a&#10;De+H9dt6YbZqueFwVtlRnY87pXWv2y4mIAK14Rl+tL+MhvFwBP9n4hG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3TmFxQAAANwAAAAPAAAAAAAAAAAAAAAAAJgCAABkcnMv&#10;ZG93bnJldi54bWxQSwUGAAAAAAQABAD1AAAAigMAAAAA&#10;" path="m,l,3550,1591,2746r,-2009l,xe" fillcolor="#a7bfde" stroked="f">
                          <v:fill opacity="32896f"/>
                          <v:path arrowok="t" o:connecttype="custom" o:connectlocs="0,0;0,3550;1591,2746;1591,737;0,0" o:connectangles="0,0,0,0,0"/>
                        </v:shape>
                      </v:group>
                      <v:shape id="Freeform 9" o:spid="_x0000_s1032" style="position:absolute;left:8071;top:4069;width:4120;height:2913;visibility:visible;mso-wrap-style:square;v-text-anchor:top" coordsize="4120,291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yZ+cQA&#10;AADcAAAADwAAAGRycy9kb3ducmV2LnhtbESPQWvCQBSE7wX/w/IEb3W3ClGiq5SA2kMvJnp/ZF+T&#10;0OzbkF1j9Nd3C4Ueh5n5htnuR9uKgXrfONbwNlcgiEtnGq40XIrD6xqED8gGW8ek4UEe9rvJyxZT&#10;4+58piEPlYgQ9ilqqEPoUil9WZNFP3cdcfS+XG8xRNlX0vR4j3DbyoVSibTYcFyosaOspvI7v1kN&#10;5yFbXo+FokdhVu1p9Zmr5zPTejYd3zcgAo3hP/zX/jAakmUCv2fiEZC7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8mfnEAAAA3AAAAA8AAAAAAAAAAAAAAAAAmAIAAGRycy9k&#10;b3ducmV2LnhtbFBLBQYAAAAABAAEAPUAAACJAwAAAAA=&#10;" path="m1,251l,2662r4120,251l4120,,1,251xe" fillcolor="#d8d8d8" stroked="f">
                        <v:path arrowok="t" o:connecttype="custom" o:connectlocs="1,251;0,2662;4120,2913;4120,0;1,251" o:connectangles="0,0,0,0,0"/>
                      </v:shape>
                      <v:shape id="Freeform 10" o:spid="_x0000_s1033" style="position:absolute;left:4104;top:3399;width:3985;height:4236;visibility:visible;mso-wrap-style:square;v-text-anchor:top" coordsize="3985,423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ecDMcA&#10;AADcAAAADwAAAGRycy9kb3ducmV2LnhtbESPQWsCMRSE74L/ITyhN83WUlu2RhFppRehbou0t7eb&#10;1+zi5mVJoq799Y1Q6HGYmW+Y+bK3rTiRD41jBbeTDARx5XTDRsHH+8v4EUSIyBpbx6TgQgGWi+Fg&#10;jrl2Z97RqYhGJAiHHBXUMXa5lKGqyWKYuI44ed/OW4xJeiO1x3OC21ZOs2wmLTacFmrsaF1TdSiO&#10;VsFevt0XnzuzdeVXmZX+ed+an41SN6N+9QQiUh//w3/tV61gdvcA1zPpCM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HnAzHAAAA3AAAAA8AAAAAAAAAAAAAAAAAmAIAAGRy&#10;cy9kb3ducmV2LnhtbFBLBQYAAAAABAAEAPUAAACMAwAAAAA=&#10;" path="m,l,4236,3985,3349r,-2428l,xe" fillcolor="#bfbfbf" stroked="f">
                        <v:path arrowok="t" o:connecttype="custom" o:connectlocs="0,0;0,4236;3985,3349;3985,921;0,0" o:connectangles="0,0,0,0,0"/>
                      </v:shape>
                      <v:shape id="Freeform 11" o:spid="_x0000_s1034" style="position:absolute;left:18;top:3399;width:4086;height:4253;visibility:visible;mso-wrap-style:square;v-text-anchor:top" coordsize="4086,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uYYcIA&#10;AADcAAAADwAAAGRycy9kb3ducmV2LnhtbERPz2vCMBS+D/wfwhN2GZrqQEo1ilgmOwymVfD6bJ5t&#10;sXkpSWbrf78cBjt+fL9Xm8G04kHON5YVzKYJCOLS6oYrBefTxyQF4QOyxtYyKXiSh8169LLCTNue&#10;j/QoQiViCPsMFdQhdJmUvqzJoJ/ajjhyN+sMhghdJbXDPoabVs6TZCENNhwbauxoV1N5L36MgiK/&#10;FG9Pf/jO8/TQ7a/ua2f6VKnX8bBdggg0hH/xn/tTK1i8x7XxTDwCcv0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G5hhwgAAANwAAAAPAAAAAAAAAAAAAAAAAJgCAABkcnMvZG93&#10;bnJldi54bWxQSwUGAAAAAAQABAD1AAAAhwMAAAAA&#10;" path="m4086,r-2,4253l,3198,,1072,4086,xe" fillcolor="#d8d8d8" stroked="f">
                        <v:path arrowok="t" o:connecttype="custom" o:connectlocs="4086,0;4084,4253;0,3198;0,1072;4086,0" o:connectangles="0,0,0,0,0"/>
                      </v:shape>
                      <v:shape id="Freeform 12" o:spid="_x0000_s1035" style="position:absolute;left:17;top:3617;width:2076;height:3851;visibility:visible;mso-wrap-style:square;v-text-anchor:top" coordsize="2076,38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8JbsMA&#10;AADcAAAADwAAAGRycy9kb3ducmV2LnhtbESPQWvCQBSE7wX/w/IEb3WTKFJSV9FCaT0aW8+P7DMb&#10;zL6N2a1J/70rCB6HmfmGWa4H24grdb52rCCdJiCIS6drrhT8HD5f30D4gKyxcUwK/snDejV6WWKu&#10;Xc97uhahEhHCPkcFJoQ2l9KXhiz6qWuJo3dyncUQZVdJ3WEf4baRWZIspMWa44LBlj4Mlefizyr4&#10;7fdSh+ayO34VaTarj9usvBilJuNh8w4i0BCe4Uf7WyuYpwu4n4lHQK5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t8JbsMAAADcAAAADwAAAAAAAAAAAAAAAACYAgAAZHJzL2Rv&#10;d25yZXYueG1sUEsFBgAAAAAEAAQA9QAAAIgDAAAAAA==&#10;" path="m,921l2060,r16,3851l,2981,,921xe" fillcolor="#d3dfee" stroked="f">
                        <v:fill opacity="46003f"/>
                        <v:path arrowok="t" o:connecttype="custom" o:connectlocs="0,921;2060,0;2076,3851;0,2981;0,921" o:connectangles="0,0,0,0,0"/>
                      </v:shape>
                      <v:shape id="Freeform 13" o:spid="_x0000_s1036" style="position:absolute;left:2077;top:3617;width:6011;height:3835;visibility:visible;mso-wrap-style:square;v-text-anchor:top" coordsize="6011,38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eACcUA&#10;AADcAAAADwAAAGRycy9kb3ducmV2LnhtbESPW4vCMBSE3xf8D+EIvq2pF1apRnFFYd8WLyC+HZpj&#10;W2xOapKt7b/fLCz4OMzMN8xy3ZpKNOR8aVnBaJiAIM6sLjlXcD7t3+cgfEDWWFkmBR15WK96b0tM&#10;tX3ygZpjyEWEsE9RQRFCnUrps4IM+qGtiaN3s85giNLlUjt8Rrip5DhJPqTBkuNCgTVtC8ruxx+j&#10;YOK+x7vD5eHR3ubb82fTTa91p9Sg324WIAK14RX+b39pBdPRDP7OxCM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4AJxQAAANwAAAAPAAAAAAAAAAAAAAAAAJgCAABkcnMv&#10;ZG93bnJldi54bWxQSwUGAAAAAAQABAD1AAAAigMAAAAA&#10;" path="m,l17,3835,6011,2629r,-1390l,xe" fillcolor="#a7bfde" stroked="f">
                        <v:fill opacity="46003f"/>
                        <v:path arrowok="t" o:connecttype="custom" o:connectlocs="0,0;17,3835;6011,2629;6011,1239;0,0" o:connectangles="0,0,0,0,0"/>
                      </v:shape>
                      <v:shape id="Freeform 14" o:spid="_x0000_s1037" style="position:absolute;left:8088;top:3835;width:4102;height:3432;visibility:visible;mso-wrap-style:square;v-text-anchor:top" coordsize="4102,34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HgAcMA&#10;AADcAAAADwAAAGRycy9kb3ducmV2LnhtbERPz0/CMBS+k/g/NM+Em3SAIJkUYhY0JHgQhHB9rM92&#10;cX1d1jrmf28PJhy/fL+X697VoqM2VJ4VjEcZCOLS64qNguPn68MCRIjIGmvPpOCXAqxXd4Ml5tpf&#10;eU/dIRqRQjjkqMDG2ORShtKSwzDyDXHivnzrMCbYGqlbvKZwV8tJls2lw4pTg8WGCkvl9+HHKXj7&#10;mBVT0523zc5X9vT+dDSXYqPU8L5/eQYRqY838b97qxU8jtPadCYdAbn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HgAcMAAADcAAAADwAAAAAAAAAAAAAAAACYAgAAZHJzL2Rv&#10;d25yZXYueG1sUEsFBgAAAAAEAAQA9QAAAIgDAAAAAA==&#10;" path="m,1038l,2411,4102,3432,4102,,,1038xe" fillcolor="#d3dfee" stroked="f">
                        <v:fill opacity="46003f"/>
                        <v:path arrowok="t" o:connecttype="custom" o:connectlocs="0,1038;0,2411;4102,3432;4102,0;0,1038" o:connectangles="0,0,0,0,0"/>
                      </v:shape>
                    </v:group>
                    <v:rect id="Rectangle 17" o:spid="_x0000_s1038" style="position:absolute;left:1161;top:2294;width:9368;height:726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rxMUA&#10;AADcAAAADwAAAGRycy9kb3ducmV2LnhtbESP0WrCQBRE3wv+w3ILvtWNqUhJXaUooQqtoPUDrtlr&#10;EszeDbtrEv/eLRT6OMzMGWaxGkwjOnK+tqxgOklAEBdW11wqOP3kL28gfEDW2FgmBXfysFqOnhaY&#10;advzgbpjKEWEsM9QQRVCm0npi4oM+oltiaN3sc5giNKVUjvsI9w0Mk2SuTRYc1yosKV1RcX1eDMK&#10;Xr/2e/e9uebzZHPasXXD+vN8UGr8PHy8gwg0hP/wX3urFczSKfyeiUd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yvExQAAANwAAAAPAAAAAAAAAAAAAAAAAJgCAABkcnMv&#10;ZG93bnJldi54bWxQSwUGAAAAAAQABAD1AAAAigMAAAAA&#10;" filled="f" stroked="f">
                      <v:textbox>
                        <w:txbxContent>
                          <w:sdt>
                            <w:sdtPr>
                              <w:rPr>
                                <w:b/>
                                <w:bCs/>
                                <w:color w:val="1F497D" w:themeColor="text2"/>
                                <w:sz w:val="72"/>
                                <w:szCs w:val="72"/>
                              </w:rPr>
                              <w:alias w:val="Título"/>
                              <w:id w:val="178328824"/>
                              <w:dataBinding w:prefixMappings="xmlns:ns0='http://schemas.openxmlformats.org/package/2006/metadata/core-properties' xmlns:ns1='http://purl.org/dc/elements/1.1/'" w:xpath="/ns0:coreProperties[1]/ns1:title[1]" w:storeItemID="{6C3C8BC8-F283-45AE-878A-BAB7291924A1}"/>
                              <w:text/>
                            </w:sdtPr>
                            <w:sdtEndPr/>
                            <w:sdtContent>
                              <w:p w14:paraId="7035850B" w14:textId="2685BACE" w:rsidR="00EF73A4" w:rsidRDefault="00EF73A4">
                                <w:pPr>
                                  <w:spacing w:after="0"/>
                                  <w:rPr>
                                    <w:b/>
                                    <w:bCs/>
                                    <w:color w:val="1F497D" w:themeColor="text2"/>
                                    <w:sz w:val="72"/>
                                    <w:szCs w:val="72"/>
                                  </w:rPr>
                                </w:pPr>
                                <w:r>
                                  <w:rPr>
                                    <w:b/>
                                    <w:bCs/>
                                    <w:color w:val="1F497D" w:themeColor="text2"/>
                                    <w:sz w:val="72"/>
                                    <w:szCs w:val="72"/>
                                  </w:rPr>
                                  <w:t>Trabajo de           Programación Avanzada</w:t>
                                </w:r>
                              </w:p>
                            </w:sdtContent>
                          </w:sdt>
                          <w:p w14:paraId="503DEB79" w14:textId="77777777" w:rsidR="00EF73A4" w:rsidRDefault="00EF73A4" w:rsidP="001C1132">
                            <w:pPr>
                              <w:spacing w:after="0" w:line="240" w:lineRule="auto"/>
                              <w:rPr>
                                <w:b/>
                                <w:bCs/>
                                <w:color w:val="000000" w:themeColor="text1"/>
                                <w:sz w:val="32"/>
                                <w:szCs w:val="32"/>
                              </w:rPr>
                            </w:pPr>
                          </w:p>
                          <w:p w14:paraId="727F558C" w14:textId="77777777" w:rsidR="00EF73A4" w:rsidRDefault="00EF73A4" w:rsidP="001C1132">
                            <w:pPr>
                              <w:spacing w:after="0" w:line="240" w:lineRule="auto"/>
                              <w:rPr>
                                <w:b/>
                                <w:bCs/>
                                <w:color w:val="000000" w:themeColor="text1"/>
                                <w:sz w:val="32"/>
                                <w:szCs w:val="32"/>
                              </w:rPr>
                            </w:pPr>
                            <w:r>
                              <w:rPr>
                                <w:b/>
                                <w:bCs/>
                                <w:color w:val="000000" w:themeColor="text1"/>
                                <w:sz w:val="32"/>
                                <w:szCs w:val="32"/>
                              </w:rPr>
                              <w:t>Manuel Benítez Sánchez</w:t>
                            </w:r>
                          </w:p>
                          <w:p w14:paraId="1A01DED6" w14:textId="598B7117" w:rsidR="00EF73A4" w:rsidRDefault="00EF73A4" w:rsidP="001C1132">
                            <w:pPr>
                              <w:spacing w:after="0" w:line="240" w:lineRule="auto"/>
                              <w:rPr>
                                <w:b/>
                                <w:bCs/>
                                <w:color w:val="000000" w:themeColor="text1"/>
                                <w:sz w:val="32"/>
                                <w:szCs w:val="32"/>
                              </w:rPr>
                            </w:pPr>
                            <w:r>
                              <w:rPr>
                                <w:b/>
                                <w:bCs/>
                                <w:color w:val="000000" w:themeColor="text1"/>
                                <w:sz w:val="32"/>
                                <w:szCs w:val="32"/>
                              </w:rPr>
                              <w:t>Francisco López Baena</w:t>
                            </w:r>
                          </w:p>
                          <w:p w14:paraId="54CE7EB3" w14:textId="77777777" w:rsidR="00EF73A4" w:rsidRDefault="00EF73A4">
                            <w:pPr>
                              <w:rPr>
                                <w:b/>
                                <w:bCs/>
                                <w:color w:val="000000" w:themeColor="text1"/>
                                <w:sz w:val="32"/>
                                <w:szCs w:val="32"/>
                              </w:rPr>
                            </w:pPr>
                            <w:r>
                              <w:rPr>
                                <w:b/>
                                <w:bCs/>
                                <w:color w:val="000000" w:themeColor="text1"/>
                                <w:sz w:val="32"/>
                                <w:szCs w:val="32"/>
                              </w:rPr>
                              <w:t xml:space="preserve">Edwin Mauricio </w:t>
                            </w:r>
                            <w:proofErr w:type="spellStart"/>
                            <w:r>
                              <w:rPr>
                                <w:b/>
                                <w:bCs/>
                                <w:color w:val="000000" w:themeColor="text1"/>
                                <w:sz w:val="32"/>
                                <w:szCs w:val="32"/>
                              </w:rPr>
                              <w:t>Quishpe</w:t>
                            </w:r>
                            <w:bookmarkStart w:id="3" w:name="_GoBack"/>
                            <w:bookmarkEnd w:id="3"/>
                            <w:proofErr w:type="spellEnd"/>
                            <w:r>
                              <w:rPr>
                                <w:b/>
                                <w:bCs/>
                                <w:color w:val="000000" w:themeColor="text1"/>
                                <w:sz w:val="32"/>
                                <w:szCs w:val="32"/>
                              </w:rPr>
                              <w:t xml:space="preserve"> Maldonado</w:t>
                            </w:r>
                          </w:p>
                        </w:txbxContent>
                      </v:textbox>
                    </v:rect>
                    <w10:wrap anchorx="page" anchory="margin"/>
                  </v:group>
                </w:pict>
              </mc:Fallback>
            </mc:AlternateContent>
          </w:r>
          <w:r>
            <w:rPr>
              <w:noProof/>
              <w:lang w:eastAsia="es-ES"/>
            </w:rPr>
            <mc:AlternateContent>
              <mc:Choice Requires="wps">
                <w:drawing>
                  <wp:anchor distT="0" distB="0" distL="114300" distR="114300" simplePos="0" relativeHeight="251674624" behindDoc="0" locked="0" layoutInCell="1" allowOverlap="1" wp14:anchorId="626183F1" wp14:editId="0672C69D">
                    <wp:simplePos x="0" y="0"/>
                    <wp:positionH relativeFrom="column">
                      <wp:posOffset>4702175</wp:posOffset>
                    </wp:positionH>
                    <wp:positionV relativeFrom="paragraph">
                      <wp:posOffset>311150</wp:posOffset>
                    </wp:positionV>
                    <wp:extent cx="1232535" cy="1062990"/>
                    <wp:effectExtent l="0" t="0" r="0" b="3810"/>
                    <wp:wrapNone/>
                    <wp:docPr id="629" name="27 Cuadro de texto"/>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32535" cy="10629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5A9F6A" w14:textId="3121F1DB" w:rsidR="00EF73A4" w:rsidRDefault="00EF73A4" w:rsidP="0086733A">
                                <w:pPr>
                                  <w:jc w:val="center"/>
                                  <w:rPr>
                                    <w:rFonts w:cs="Aharoni"/>
                                    <w:b/>
                                    <w:color w:val="FFFFFF" w:themeColor="background1"/>
                                    <w:sz w:val="56"/>
                                    <w:szCs w:val="56"/>
                                  </w:rPr>
                                </w:pPr>
                                <w:r>
                                  <w:rPr>
                                    <w:rFonts w:cs="Aharoni"/>
                                    <w:b/>
                                    <w:color w:val="FFFFFF" w:themeColor="background1"/>
                                    <w:sz w:val="52"/>
                                    <w:szCs w:val="52"/>
                                  </w:rPr>
                                  <w:t>Equipo 2</w:t>
                                </w:r>
                              </w:p>
                              <w:p w14:paraId="1AA2886A" w14:textId="77777777" w:rsidR="00EF73A4" w:rsidRPr="0086733A" w:rsidRDefault="00EF73A4" w:rsidP="0086733A">
                                <w:pPr>
                                  <w:jc w:val="center"/>
                                  <w:rPr>
                                    <w:rFonts w:cs="Aharoni"/>
                                    <w:b/>
                                    <w:color w:val="FFFFFF" w:themeColor="background1"/>
                                    <w:sz w:val="52"/>
                                    <w:szCs w:val="5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6183F1" id="_x0000_t202" coordsize="21600,21600" o:spt="202" path="m,l,21600r21600,l21600,xe">
                    <v:stroke joinstyle="miter"/>
                    <v:path gradientshapeok="t" o:connecttype="rect"/>
                  </v:shapetype>
                  <v:shape id="27 Cuadro de texto" o:spid="_x0000_s1039" type="#_x0000_t202" style="position:absolute;margin-left:370.25pt;margin-top:24.5pt;width:97.05pt;height:83.7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" filled="f" stroked="f" strokeweight=".5pt">
                    <v:path arrowok="t"/>
                    <v:textbox>
                      <w:txbxContent>
                        <w:p w14:paraId="675A9F6A" w14:textId="3121F1DB" w:rsidR="00EF73A4" w:rsidRDefault="00EF73A4" w:rsidP="0086733A">
                          <w:pPr>
                            <w:jc w:val="center"/>
                            <w:rPr>
                              <w:rFonts w:cs="Aharoni"/>
                              <w:b/>
                              <w:color w:val="FFFFFF" w:themeColor="background1"/>
                              <w:sz w:val="56"/>
                              <w:szCs w:val="56"/>
                            </w:rPr>
                          </w:pPr>
                          <w:r>
                            <w:rPr>
                              <w:rFonts w:cs="Aharoni"/>
                              <w:b/>
                              <w:color w:val="FFFFFF" w:themeColor="background1"/>
                              <w:sz w:val="52"/>
                              <w:szCs w:val="52"/>
                            </w:rPr>
                            <w:t>Equipo 2</w:t>
                          </w:r>
                        </w:p>
                        <w:p w14:paraId="1AA2886A" w14:textId="77777777" w:rsidR="00EF73A4" w:rsidRPr="0086733A" w:rsidRDefault="00EF73A4" w:rsidP="0086733A">
                          <w:pPr>
                            <w:jc w:val="center"/>
                            <w:rPr>
                              <w:rFonts w:cs="Aharoni"/>
                              <w:b/>
                              <w:color w:val="FFFFFF" w:themeColor="background1"/>
                              <w:sz w:val="52"/>
                              <w:szCs w:val="52"/>
                            </w:rPr>
                          </w:pPr>
                        </w:p>
                      </w:txbxContent>
                    </v:textbox>
                  </v:shape>
                </w:pict>
              </mc:Fallback>
            </mc:AlternateContent>
          </w:r>
          <w:r>
            <w:rPr>
              <w:noProof/>
              <w:lang w:eastAsia="es-ES"/>
            </w:rPr>
            <mc:AlternateContent>
              <mc:Choice Requires="wps">
                <w:drawing>
                  <wp:anchor distT="0" distB="0" distL="114300" distR="114300" simplePos="0" relativeHeight="251673600" behindDoc="0" locked="0" layoutInCell="1" allowOverlap="1" wp14:anchorId="520FAF5C" wp14:editId="03D0532D">
                    <wp:simplePos x="0" y="0"/>
                    <wp:positionH relativeFrom="column">
                      <wp:posOffset>4702175</wp:posOffset>
                    </wp:positionH>
                    <wp:positionV relativeFrom="paragraph">
                      <wp:posOffset>66040</wp:posOffset>
                    </wp:positionV>
                    <wp:extent cx="1233170" cy="1233170"/>
                    <wp:effectExtent l="0" t="0" r="24130" b="24130"/>
                    <wp:wrapNone/>
                    <wp:docPr id="628" name="9 Elipse"/>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233170" cy="123317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1E4B87" w14:textId="77777777" w:rsidR="00EF73A4" w:rsidRPr="0086733A" w:rsidRDefault="00EF73A4" w:rsidP="0086733A">
                                <w:pPr>
                                  <w:jc w:val="center"/>
                                  <w:rPr>
                                    <w:rFonts w:cs="Aharoni"/>
                                    <w:b/>
                                    <w:sz w:val="48"/>
                                    <w:szCs w:val="4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520FAF5C" id="9 Elipse" o:spid="_x0000_s1040" style="position:absolute;margin-left:370.25pt;margin-top:5.2pt;width:97.1pt;height:97.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" fillcolor="#4f81bd [3204]" strokecolor="#243f60 [1604]" strokeweight="2pt">
                    <v:path arrowok="t"/>
                    <v:textbox>
                      <w:txbxContent>
                        <w:p w14:paraId="171E4B87" w14:textId="77777777" w:rsidR="00EF73A4" w:rsidRPr="0086733A" w:rsidRDefault="00EF73A4" w:rsidP="0086733A">
                          <w:pPr>
                            <w:jc w:val="center"/>
                            <w:rPr>
                              <w:rFonts w:cs="Aharoni"/>
                              <w:b/>
                              <w:sz w:val="48"/>
                              <w:szCs w:val="48"/>
                            </w:rPr>
                          </w:pPr>
                        </w:p>
                      </w:txbxContent>
                    </v:textbox>
                  </v:oval>
                </w:pict>
              </mc:Fallback>
            </mc:AlternateContent>
          </w:r>
          <w:r w:rsidR="00E11962">
            <w:rPr>
              <w:noProof/>
              <w:lang w:eastAsia="es-ES"/>
            </w:rPr>
            <w:drawing>
              <wp:anchor distT="0" distB="0" distL="114300" distR="114300" simplePos="0" relativeHeight="251660288" behindDoc="0" locked="0" layoutInCell="1" allowOverlap="1" wp14:anchorId="3EC72B19" wp14:editId="79CD2D47">
                <wp:simplePos x="0" y="0"/>
                <wp:positionH relativeFrom="column">
                  <wp:posOffset>4961890</wp:posOffset>
                </wp:positionH>
                <wp:positionV relativeFrom="paragraph">
                  <wp:posOffset>6494476</wp:posOffset>
                </wp:positionV>
                <wp:extent cx="978010" cy="978010"/>
                <wp:effectExtent l="0" t="0" r="0" b="0"/>
                <wp:wrapNone/>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o.gif"/>
                        <pic:cNvPicPr/>
                      </pic:nvPicPr>
                      <pic:blipFill>
                        <a:blip r:embed="rId8">
                          <a:extLst>
                            <a:ext uri="{28A0092B-C50C-407E-A947-70E740481C1C}">
                              <a14:useLocalDpi xmlns:a14="http://schemas.microsoft.com/office/drawing/2010/main" val="0"/>
                            </a:ext>
                          </a:extLst>
                        </a:blip>
                        <a:stretch>
                          <a:fillRect/>
                        </a:stretch>
                      </pic:blipFill>
                      <pic:spPr>
                        <a:xfrm>
                          <a:off x="0" y="0"/>
                          <a:ext cx="978010" cy="978010"/>
                        </a:xfrm>
                        <a:prstGeom prst="rect">
                          <a:avLst/>
                        </a:prstGeom>
                      </pic:spPr>
                    </pic:pic>
                  </a:graphicData>
                </a:graphic>
              </wp:anchor>
            </w:drawing>
          </w:r>
          <w:r w:rsidR="001C1132">
            <w:br w:type="page"/>
          </w:r>
        </w:p>
      </w:sdtContent>
    </w:sdt>
    <w:p w14:paraId="75C880F6" w14:textId="77777777" w:rsidR="009E6AB5" w:rsidRDefault="009E6AB5" w:rsidP="000B6D78">
      <w:pPr>
        <w:outlineLvl w:val="0"/>
        <w:rPr>
          <w:b/>
          <w:bCs/>
          <w:color w:val="4F81BD" w:themeColor="accent1"/>
          <w:sz w:val="40"/>
          <w:szCs w:val="40"/>
        </w:rPr>
      </w:pPr>
      <w:r>
        <w:rPr>
          <w:b/>
          <w:bCs/>
          <w:color w:val="4F81BD" w:themeColor="accent1"/>
          <w:sz w:val="40"/>
          <w:szCs w:val="40"/>
        </w:rPr>
        <w:lastRenderedPageBreak/>
        <w:t>ÍNDICE</w:t>
      </w:r>
    </w:p>
    <w:p w14:paraId="28085494" w14:textId="77777777" w:rsidR="009E6AB5" w:rsidRDefault="009E6AB5">
      <w:pPr>
        <w:rPr>
          <w:b/>
          <w:bCs/>
          <w:color w:val="4F81BD" w:themeColor="accent1"/>
          <w:sz w:val="40"/>
          <w:szCs w:val="40"/>
        </w:rPr>
      </w:pPr>
    </w:p>
    <w:p w14:paraId="62A18B4E" w14:textId="679BB929" w:rsidR="0029513E" w:rsidRDefault="00ED38F9" w:rsidP="0029513E">
      <w:pPr>
        <w:tabs>
          <w:tab w:val="left" w:leader="dot" w:pos="8789"/>
        </w:tabs>
        <w:ind w:firstLine="709"/>
        <w:rPr>
          <w:b/>
          <w:bCs/>
          <w:sz w:val="32"/>
          <w:szCs w:val="32"/>
        </w:rPr>
      </w:pPr>
      <w:r>
        <w:rPr>
          <w:b/>
          <w:bCs/>
          <w:sz w:val="32"/>
          <w:szCs w:val="32"/>
        </w:rPr>
        <w:t>1)</w:t>
      </w:r>
      <w:r w:rsidR="002366C1">
        <w:rPr>
          <w:b/>
          <w:bCs/>
          <w:sz w:val="32"/>
          <w:szCs w:val="32"/>
        </w:rPr>
        <w:t xml:space="preserve"> </w:t>
      </w:r>
      <w:r>
        <w:rPr>
          <w:b/>
          <w:bCs/>
          <w:sz w:val="32"/>
          <w:szCs w:val="32"/>
        </w:rPr>
        <w:t>Descripción del problema</w:t>
      </w:r>
      <w:r w:rsidR="009E6AB5">
        <w:rPr>
          <w:b/>
          <w:bCs/>
          <w:sz w:val="32"/>
          <w:szCs w:val="32"/>
        </w:rPr>
        <w:tab/>
        <w:t xml:space="preserve">pág. </w:t>
      </w:r>
      <w:r w:rsidR="00915E3D">
        <w:rPr>
          <w:b/>
          <w:bCs/>
          <w:sz w:val="32"/>
          <w:szCs w:val="32"/>
        </w:rPr>
        <w:t>2</w:t>
      </w:r>
    </w:p>
    <w:p w14:paraId="6A6A0B7F" w14:textId="066B90B9" w:rsidR="0029513E" w:rsidRDefault="00ED38F9" w:rsidP="0029513E">
      <w:pPr>
        <w:tabs>
          <w:tab w:val="left" w:leader="dot" w:pos="8789"/>
        </w:tabs>
        <w:ind w:firstLine="709"/>
        <w:rPr>
          <w:b/>
          <w:bCs/>
          <w:sz w:val="32"/>
          <w:szCs w:val="32"/>
        </w:rPr>
      </w:pPr>
      <w:r>
        <w:rPr>
          <w:b/>
          <w:bCs/>
          <w:sz w:val="32"/>
          <w:szCs w:val="32"/>
        </w:rPr>
        <w:t>2)</w:t>
      </w:r>
      <w:r w:rsidR="002366C1">
        <w:rPr>
          <w:b/>
          <w:bCs/>
          <w:sz w:val="32"/>
          <w:szCs w:val="32"/>
        </w:rPr>
        <w:t xml:space="preserve"> Objetivos</w:t>
      </w:r>
      <w:r w:rsidR="0029513E">
        <w:rPr>
          <w:b/>
          <w:bCs/>
          <w:sz w:val="32"/>
          <w:szCs w:val="32"/>
        </w:rPr>
        <w:tab/>
        <w:t>pág. 3</w:t>
      </w:r>
    </w:p>
    <w:p w14:paraId="0147F104" w14:textId="115EB963" w:rsidR="0029513E" w:rsidRDefault="00ED38F9" w:rsidP="0029513E">
      <w:pPr>
        <w:tabs>
          <w:tab w:val="left" w:leader="dot" w:pos="8789"/>
        </w:tabs>
        <w:ind w:firstLine="709"/>
        <w:rPr>
          <w:b/>
          <w:bCs/>
          <w:sz w:val="32"/>
          <w:szCs w:val="32"/>
        </w:rPr>
      </w:pPr>
      <w:r>
        <w:rPr>
          <w:b/>
          <w:bCs/>
          <w:sz w:val="32"/>
          <w:szCs w:val="32"/>
        </w:rPr>
        <w:t>3)</w:t>
      </w:r>
      <w:r w:rsidR="002366C1">
        <w:rPr>
          <w:b/>
          <w:bCs/>
          <w:sz w:val="32"/>
          <w:szCs w:val="32"/>
        </w:rPr>
        <w:t xml:space="preserve"> Requisitos</w:t>
      </w:r>
      <w:r w:rsidR="0029513E">
        <w:rPr>
          <w:b/>
          <w:bCs/>
          <w:sz w:val="32"/>
          <w:szCs w:val="32"/>
        </w:rPr>
        <w:tab/>
        <w:t>pág. 4</w:t>
      </w:r>
    </w:p>
    <w:p w14:paraId="3FF5CCD1" w14:textId="6EE63A7D" w:rsidR="0029513E" w:rsidRDefault="00ED38F9" w:rsidP="0029513E">
      <w:pPr>
        <w:tabs>
          <w:tab w:val="left" w:leader="dot" w:pos="8789"/>
        </w:tabs>
        <w:ind w:firstLine="709"/>
        <w:rPr>
          <w:b/>
          <w:bCs/>
          <w:sz w:val="32"/>
          <w:szCs w:val="32"/>
        </w:rPr>
      </w:pPr>
      <w:r>
        <w:rPr>
          <w:b/>
          <w:bCs/>
          <w:sz w:val="32"/>
          <w:szCs w:val="32"/>
        </w:rPr>
        <w:t>4)</w:t>
      </w:r>
      <w:r w:rsidR="002366C1">
        <w:rPr>
          <w:b/>
          <w:bCs/>
          <w:sz w:val="32"/>
          <w:szCs w:val="32"/>
        </w:rPr>
        <w:t xml:space="preserve"> </w:t>
      </w:r>
      <w:r>
        <w:rPr>
          <w:b/>
          <w:bCs/>
          <w:sz w:val="32"/>
          <w:szCs w:val="32"/>
        </w:rPr>
        <w:t xml:space="preserve">Diagrama </w:t>
      </w:r>
      <w:r w:rsidR="002366C1">
        <w:rPr>
          <w:b/>
          <w:bCs/>
          <w:sz w:val="32"/>
          <w:szCs w:val="32"/>
        </w:rPr>
        <w:t>secuencias</w:t>
      </w:r>
      <w:r w:rsidR="0029513E">
        <w:rPr>
          <w:b/>
          <w:bCs/>
          <w:sz w:val="32"/>
          <w:szCs w:val="32"/>
        </w:rPr>
        <w:tab/>
        <w:t>pág. 5</w:t>
      </w:r>
    </w:p>
    <w:p w14:paraId="53BF47C4" w14:textId="05DABAD0" w:rsidR="0029513E" w:rsidRDefault="00ED38F9" w:rsidP="0029513E">
      <w:pPr>
        <w:tabs>
          <w:tab w:val="left" w:leader="dot" w:pos="8789"/>
        </w:tabs>
        <w:ind w:firstLine="709"/>
        <w:rPr>
          <w:b/>
          <w:bCs/>
          <w:sz w:val="32"/>
          <w:szCs w:val="32"/>
        </w:rPr>
      </w:pPr>
      <w:r>
        <w:rPr>
          <w:b/>
          <w:bCs/>
          <w:sz w:val="32"/>
          <w:szCs w:val="32"/>
        </w:rPr>
        <w:t>5)</w:t>
      </w:r>
      <w:r w:rsidR="002366C1">
        <w:rPr>
          <w:b/>
          <w:bCs/>
          <w:sz w:val="32"/>
          <w:szCs w:val="32"/>
        </w:rPr>
        <w:t xml:space="preserve"> Diagrama de clases</w:t>
      </w:r>
      <w:r w:rsidR="0029513E">
        <w:rPr>
          <w:b/>
          <w:bCs/>
          <w:sz w:val="32"/>
          <w:szCs w:val="32"/>
        </w:rPr>
        <w:tab/>
        <w:t>pág. 6</w:t>
      </w:r>
    </w:p>
    <w:p w14:paraId="6C310756" w14:textId="35725E27" w:rsidR="00446717" w:rsidRDefault="00ED38F9" w:rsidP="00446717">
      <w:pPr>
        <w:tabs>
          <w:tab w:val="left" w:leader="dot" w:pos="8789"/>
        </w:tabs>
        <w:ind w:firstLine="709"/>
        <w:rPr>
          <w:b/>
          <w:bCs/>
          <w:sz w:val="32"/>
          <w:szCs w:val="32"/>
        </w:rPr>
      </w:pPr>
      <w:r>
        <w:rPr>
          <w:b/>
          <w:bCs/>
          <w:sz w:val="32"/>
          <w:szCs w:val="32"/>
        </w:rPr>
        <w:t>6)</w:t>
      </w:r>
      <w:r w:rsidR="002366C1" w:rsidRPr="002366C1">
        <w:rPr>
          <w:b/>
          <w:bCs/>
          <w:sz w:val="32"/>
          <w:szCs w:val="32"/>
        </w:rPr>
        <w:t xml:space="preserve"> </w:t>
      </w:r>
      <w:r w:rsidR="002366C1">
        <w:rPr>
          <w:b/>
          <w:bCs/>
          <w:sz w:val="32"/>
          <w:szCs w:val="32"/>
        </w:rPr>
        <w:t>Esquema funcional</w:t>
      </w:r>
      <w:r w:rsidR="00446717">
        <w:rPr>
          <w:b/>
          <w:bCs/>
          <w:sz w:val="32"/>
          <w:szCs w:val="32"/>
        </w:rPr>
        <w:tab/>
        <w:t>pág. 7</w:t>
      </w:r>
    </w:p>
    <w:p w14:paraId="2FF365FB" w14:textId="47596756" w:rsidR="00B6649C" w:rsidRDefault="00ED38F9" w:rsidP="00B6649C">
      <w:pPr>
        <w:tabs>
          <w:tab w:val="left" w:leader="dot" w:pos="8789"/>
        </w:tabs>
        <w:ind w:firstLine="709"/>
        <w:rPr>
          <w:b/>
          <w:bCs/>
          <w:sz w:val="32"/>
          <w:szCs w:val="32"/>
        </w:rPr>
      </w:pPr>
      <w:r>
        <w:rPr>
          <w:b/>
          <w:bCs/>
          <w:sz w:val="32"/>
          <w:szCs w:val="32"/>
        </w:rPr>
        <w:t>7)</w:t>
      </w:r>
      <w:r w:rsidR="002366C1">
        <w:rPr>
          <w:b/>
          <w:bCs/>
          <w:sz w:val="32"/>
          <w:szCs w:val="32"/>
        </w:rPr>
        <w:t xml:space="preserve"> Diseño BBDD</w:t>
      </w:r>
      <w:r w:rsidR="00580A8A">
        <w:rPr>
          <w:b/>
          <w:bCs/>
          <w:sz w:val="32"/>
          <w:szCs w:val="32"/>
        </w:rPr>
        <w:tab/>
        <w:t>pág</w:t>
      </w:r>
      <w:r w:rsidR="00345AEA">
        <w:rPr>
          <w:b/>
          <w:bCs/>
          <w:sz w:val="32"/>
          <w:szCs w:val="32"/>
        </w:rPr>
        <w:t>13</w:t>
      </w:r>
    </w:p>
    <w:p w14:paraId="279C0BDA" w14:textId="2EF6254D" w:rsidR="00FC7F10" w:rsidRDefault="006F136E" w:rsidP="00FC7F10">
      <w:pPr>
        <w:tabs>
          <w:tab w:val="left" w:leader="dot" w:pos="8789"/>
        </w:tabs>
        <w:ind w:firstLine="709"/>
        <w:rPr>
          <w:b/>
          <w:bCs/>
          <w:sz w:val="32"/>
          <w:szCs w:val="32"/>
        </w:rPr>
      </w:pPr>
      <w:r>
        <w:rPr>
          <w:b/>
          <w:bCs/>
          <w:sz w:val="32"/>
          <w:szCs w:val="32"/>
        </w:rPr>
        <w:t>8) Manual</w:t>
      </w:r>
      <w:r w:rsidR="00ED38F9">
        <w:rPr>
          <w:b/>
          <w:bCs/>
          <w:sz w:val="32"/>
          <w:szCs w:val="32"/>
        </w:rPr>
        <w:t xml:space="preserve"> de </w:t>
      </w:r>
      <w:r w:rsidR="00345AEA">
        <w:rPr>
          <w:b/>
          <w:bCs/>
          <w:sz w:val="32"/>
          <w:szCs w:val="32"/>
        </w:rPr>
        <w:t>usuario</w:t>
      </w:r>
      <w:r w:rsidR="00345AEA">
        <w:rPr>
          <w:b/>
          <w:bCs/>
          <w:sz w:val="32"/>
          <w:szCs w:val="32"/>
        </w:rPr>
        <w:tab/>
        <w:t>pág14</w:t>
      </w:r>
    </w:p>
    <w:p w14:paraId="287F707B" w14:textId="20E74521" w:rsidR="00FC7F10" w:rsidRDefault="006F136E" w:rsidP="00FC7F10">
      <w:pPr>
        <w:tabs>
          <w:tab w:val="left" w:leader="dot" w:pos="8789"/>
        </w:tabs>
        <w:ind w:firstLine="709"/>
        <w:rPr>
          <w:b/>
          <w:bCs/>
          <w:sz w:val="32"/>
          <w:szCs w:val="32"/>
        </w:rPr>
      </w:pPr>
      <w:r>
        <w:rPr>
          <w:b/>
          <w:bCs/>
          <w:sz w:val="32"/>
          <w:szCs w:val="32"/>
        </w:rPr>
        <w:t>9) Manual</w:t>
      </w:r>
      <w:r w:rsidR="00345AEA">
        <w:rPr>
          <w:b/>
          <w:bCs/>
          <w:sz w:val="32"/>
          <w:szCs w:val="32"/>
        </w:rPr>
        <w:t xml:space="preserve"> de administrador</w:t>
      </w:r>
      <w:r w:rsidR="00580A8A">
        <w:rPr>
          <w:b/>
          <w:bCs/>
          <w:sz w:val="32"/>
          <w:szCs w:val="32"/>
        </w:rPr>
        <w:tab/>
        <w:t>pág</w:t>
      </w:r>
      <w:r w:rsidR="00345AEA">
        <w:rPr>
          <w:b/>
          <w:bCs/>
          <w:sz w:val="32"/>
          <w:szCs w:val="32"/>
        </w:rPr>
        <w:t>18</w:t>
      </w:r>
    </w:p>
    <w:p w14:paraId="6B3293B7" w14:textId="6D0A7698" w:rsidR="00FC04A4" w:rsidRDefault="00FC04A4" w:rsidP="00FC04A4">
      <w:pPr>
        <w:tabs>
          <w:tab w:val="left" w:leader="dot" w:pos="8789"/>
        </w:tabs>
        <w:ind w:firstLine="709"/>
        <w:rPr>
          <w:b/>
          <w:bCs/>
          <w:sz w:val="32"/>
          <w:szCs w:val="32"/>
        </w:rPr>
      </w:pPr>
    </w:p>
    <w:p w14:paraId="226F12DB" w14:textId="77777777" w:rsidR="00530974" w:rsidRDefault="00530974" w:rsidP="00F76138">
      <w:pPr>
        <w:pStyle w:val="Prrafodelista"/>
        <w:tabs>
          <w:tab w:val="left" w:leader="dot" w:pos="8647"/>
        </w:tabs>
        <w:ind w:left="1429"/>
        <w:rPr>
          <w:b/>
          <w:bCs/>
          <w:sz w:val="32"/>
          <w:szCs w:val="32"/>
        </w:rPr>
      </w:pPr>
    </w:p>
    <w:p w14:paraId="1A3325BE" w14:textId="540248BB" w:rsidR="00530974" w:rsidRDefault="00345AEA" w:rsidP="00530974">
      <w:pPr>
        <w:tabs>
          <w:tab w:val="left" w:leader="dot" w:pos="8647"/>
        </w:tabs>
        <w:ind w:firstLine="709"/>
        <w:rPr>
          <w:b/>
          <w:bCs/>
          <w:sz w:val="32"/>
          <w:szCs w:val="32"/>
        </w:rPr>
      </w:pPr>
      <w:r>
        <w:rPr>
          <w:b/>
          <w:bCs/>
          <w:sz w:val="32"/>
          <w:szCs w:val="32"/>
        </w:rPr>
        <w:t>Notas</w:t>
      </w:r>
      <w:r>
        <w:rPr>
          <w:b/>
          <w:bCs/>
          <w:sz w:val="32"/>
          <w:szCs w:val="32"/>
        </w:rPr>
        <w:tab/>
        <w:t>pág. 19</w:t>
      </w:r>
    </w:p>
    <w:p w14:paraId="373B96C2" w14:textId="77777777" w:rsidR="00AC2C90" w:rsidRDefault="00AC2C90">
      <w:pPr>
        <w:rPr>
          <w:b/>
          <w:bCs/>
          <w:color w:val="4F81BD" w:themeColor="accent1"/>
          <w:sz w:val="40"/>
          <w:szCs w:val="40"/>
        </w:rPr>
      </w:pPr>
    </w:p>
    <w:p w14:paraId="041354D1" w14:textId="77777777" w:rsidR="00AC2C90" w:rsidRDefault="00AC2C90">
      <w:pPr>
        <w:rPr>
          <w:b/>
          <w:bCs/>
          <w:color w:val="4F81BD" w:themeColor="accent1"/>
          <w:sz w:val="40"/>
          <w:szCs w:val="40"/>
        </w:rPr>
      </w:pPr>
    </w:p>
    <w:p w14:paraId="74A97C36" w14:textId="77777777" w:rsidR="009E6AB5" w:rsidRDefault="009E6AB5">
      <w:pPr>
        <w:rPr>
          <w:b/>
          <w:bCs/>
          <w:color w:val="4F81BD" w:themeColor="accent1"/>
          <w:sz w:val="40"/>
          <w:szCs w:val="40"/>
        </w:rPr>
      </w:pPr>
      <w:r>
        <w:rPr>
          <w:b/>
          <w:bCs/>
          <w:color w:val="4F81BD" w:themeColor="accent1"/>
          <w:sz w:val="40"/>
          <w:szCs w:val="40"/>
        </w:rPr>
        <w:t xml:space="preserve"> </w:t>
      </w:r>
      <w:r>
        <w:rPr>
          <w:b/>
          <w:bCs/>
          <w:color w:val="4F81BD" w:themeColor="accent1"/>
          <w:sz w:val="40"/>
          <w:szCs w:val="40"/>
        </w:rPr>
        <w:br w:type="page"/>
      </w:r>
    </w:p>
    <w:p w14:paraId="649FF805" w14:textId="77777777" w:rsidR="002821D0" w:rsidRDefault="002821D0" w:rsidP="000B6D78">
      <w:pPr>
        <w:widowControl w:val="0"/>
        <w:autoSpaceDE w:val="0"/>
        <w:autoSpaceDN w:val="0"/>
        <w:adjustRightInd w:val="0"/>
        <w:spacing w:after="240" w:line="240" w:lineRule="auto"/>
        <w:outlineLvl w:val="0"/>
        <w:rPr>
          <w:rFonts w:ascii="Times New Roman" w:hAnsi="Times New Roman" w:cs="Times New Roman"/>
          <w:b/>
          <w:bCs/>
          <w:sz w:val="28"/>
          <w:szCs w:val="28"/>
        </w:rPr>
      </w:pPr>
    </w:p>
    <w:p w14:paraId="250F1CDA" w14:textId="7ADA9FE2" w:rsidR="000B6D78" w:rsidRDefault="00EB5BD4" w:rsidP="008D6C26">
      <w:pPr>
        <w:pStyle w:val="Puesto"/>
        <w:numPr>
          <w:ilvl w:val="0"/>
          <w:numId w:val="11"/>
        </w:numPr>
        <w:rPr>
          <w:sz w:val="48"/>
          <w:szCs w:val="48"/>
        </w:rPr>
      </w:pPr>
      <w:r w:rsidRPr="00DA6B07">
        <w:rPr>
          <w:sz w:val="48"/>
          <w:szCs w:val="48"/>
        </w:rPr>
        <w:t xml:space="preserve">Descripción del problema </w:t>
      </w:r>
    </w:p>
    <w:p w14:paraId="0D25B698" w14:textId="77777777" w:rsidR="00DA6B07" w:rsidRPr="00DA6B07" w:rsidRDefault="00DA6B07" w:rsidP="00DA6B07"/>
    <w:p w14:paraId="489D0028" w14:textId="77777777" w:rsidR="00F617B1" w:rsidRDefault="00F617B1" w:rsidP="00F617B1">
      <w:pPr>
        <w:pStyle w:val="Standard"/>
        <w:spacing w:after="0" w:line="240" w:lineRule="auto"/>
        <w:ind w:left="709"/>
        <w:jc w:val="both"/>
        <w:rPr>
          <w:rFonts w:ascii="Times New Roman" w:eastAsia="AppleMyungjo" w:hAnsi="Times New Roman" w:cs="Times New Roman"/>
          <w:bCs/>
          <w:sz w:val="24"/>
          <w:szCs w:val="24"/>
        </w:rPr>
      </w:pPr>
      <w:r>
        <w:rPr>
          <w:rFonts w:ascii="Times New Roman" w:eastAsia="AppleMyungjo" w:hAnsi="Times New Roman" w:cs="Times New Roman"/>
          <w:bCs/>
          <w:sz w:val="24"/>
          <w:szCs w:val="24"/>
        </w:rPr>
        <w:t>Actualmente los campus universitarios tienen superficies y dimensiones muy extensas, además de una gran cantidad de lugares de interés tanto para estudiantes como para profesores o cualquier visitante, y en muchas ocasiones tardamos demasiado tiempo en conocer el sitio o aprender a movernos sin problemas por él.  Y está dificultad es aún mayor cuando se trata de estudiantes, profesores o visitantes que sólo van a estar durante un breve periodo de tiempo, pues, para cuando son capaces de orientarse dentro del campus su estancia está a punto de finalizar.</w:t>
      </w:r>
    </w:p>
    <w:p w14:paraId="4A1BCDE1" w14:textId="77777777" w:rsidR="00F617B1" w:rsidRDefault="00F617B1" w:rsidP="00F617B1">
      <w:pPr>
        <w:pStyle w:val="Standard"/>
        <w:spacing w:after="0" w:line="240" w:lineRule="auto"/>
        <w:ind w:left="709"/>
        <w:jc w:val="both"/>
        <w:rPr>
          <w:rFonts w:ascii="Times New Roman" w:eastAsia="AppleMyungjo" w:hAnsi="Times New Roman" w:cs="Times New Roman"/>
          <w:bCs/>
          <w:sz w:val="24"/>
          <w:szCs w:val="24"/>
        </w:rPr>
      </w:pPr>
      <w:r>
        <w:rPr>
          <w:rFonts w:ascii="Times New Roman" w:eastAsia="AppleMyungjo" w:hAnsi="Times New Roman" w:cs="Times New Roman"/>
          <w:bCs/>
          <w:sz w:val="24"/>
          <w:szCs w:val="24"/>
        </w:rPr>
        <w:t>Por todo esto pensamos que sería de gran utilidad y de mucha ayuda, desarrollar una herramienta que sirviera no sólo para encontrar aulas, edificios, cafeterías, despachos, instalaciones deportivas, paradas de autobús... etc. sino también para encontrar nuestra propia situación dentro del campus. E incluso, para descubrir lugares de interés dentro del mismo, así como para obtener toda la información que necesitas para llegar a él.</w:t>
      </w:r>
    </w:p>
    <w:p w14:paraId="27B6184A" w14:textId="77777777" w:rsidR="00F617B1" w:rsidRDefault="00F617B1" w:rsidP="00F617B1">
      <w:pPr>
        <w:pStyle w:val="Standard"/>
        <w:spacing w:after="0" w:line="240" w:lineRule="auto"/>
        <w:ind w:left="709"/>
        <w:jc w:val="both"/>
        <w:rPr>
          <w:rFonts w:ascii="Times New Roman" w:eastAsia="AppleMyungjo" w:hAnsi="Times New Roman" w:cs="Times New Roman"/>
          <w:bCs/>
          <w:sz w:val="24"/>
          <w:szCs w:val="24"/>
        </w:rPr>
      </w:pPr>
    </w:p>
    <w:p w14:paraId="0FCEA9C6" w14:textId="77777777" w:rsidR="00F617B1" w:rsidRDefault="00F617B1" w:rsidP="00F617B1">
      <w:pPr>
        <w:pStyle w:val="Standard"/>
        <w:spacing w:after="0" w:line="240" w:lineRule="auto"/>
        <w:ind w:left="709"/>
        <w:jc w:val="both"/>
        <w:rPr>
          <w:rFonts w:ascii="Times New Roman" w:eastAsia="AppleMyungjo" w:hAnsi="Times New Roman" w:cs="Times New Roman"/>
          <w:bCs/>
          <w:sz w:val="24"/>
          <w:szCs w:val="24"/>
        </w:rPr>
      </w:pPr>
      <w:r>
        <w:rPr>
          <w:rFonts w:ascii="Times New Roman" w:eastAsia="AppleMyungjo" w:hAnsi="Times New Roman" w:cs="Times New Roman"/>
          <w:bCs/>
          <w:sz w:val="24"/>
          <w:szCs w:val="24"/>
        </w:rPr>
        <w:t>Y a partir de esta lúcida idea, hemos desarrollado una aplicación con la finalidad de que el usuario de la misma tenga al alcance de su mano el medio para poder localizar cualquier punto o lugar de interés que esté dentro del campus.</w:t>
      </w:r>
    </w:p>
    <w:p w14:paraId="0653D112" w14:textId="77777777" w:rsidR="00F617B1" w:rsidRDefault="00F617B1" w:rsidP="00F617B1">
      <w:pPr>
        <w:pStyle w:val="Standard"/>
        <w:spacing w:after="0" w:line="240" w:lineRule="auto"/>
        <w:ind w:left="709"/>
        <w:jc w:val="both"/>
        <w:rPr>
          <w:rFonts w:ascii="Times New Roman" w:eastAsia="AppleMyungjo" w:hAnsi="Times New Roman" w:cs="Times New Roman"/>
          <w:bCs/>
          <w:sz w:val="24"/>
          <w:szCs w:val="24"/>
        </w:rPr>
      </w:pPr>
    </w:p>
    <w:p w14:paraId="58886599" w14:textId="22E041D1" w:rsidR="00F617B1" w:rsidRDefault="00F617B1" w:rsidP="00F617B1">
      <w:pPr>
        <w:pStyle w:val="Standard"/>
        <w:spacing w:after="0" w:line="240" w:lineRule="auto"/>
        <w:ind w:left="709"/>
        <w:jc w:val="both"/>
        <w:rPr>
          <w:rFonts w:ascii="Times New Roman" w:eastAsia="AppleMyungjo" w:hAnsi="Times New Roman" w:cs="Times New Roman"/>
          <w:bCs/>
          <w:sz w:val="24"/>
          <w:szCs w:val="24"/>
        </w:rPr>
      </w:pPr>
      <w:r>
        <w:rPr>
          <w:rFonts w:ascii="Times New Roman" w:eastAsia="AppleMyungjo" w:hAnsi="Times New Roman" w:cs="Times New Roman"/>
          <w:bCs/>
          <w:sz w:val="24"/>
          <w:szCs w:val="24"/>
        </w:rPr>
        <w:t xml:space="preserve">Son muchas las posibles variables que debíamos abarcar en nuestro proyecto, pues no se limita a un simple callejero del Campus de la Universidad Pablo Olavide, si no que hemos querido ir más allá. De este modo, hemos querido gestionar asignaturas, grados, profesores, aulas, edificios, despachos, y todos y cada uno de los lugares que considerados relevantes para el día a día en nuestra Universidad (cafeterías, </w:t>
      </w:r>
      <w:r w:rsidR="006F136E">
        <w:rPr>
          <w:rFonts w:ascii="Times New Roman" w:eastAsia="AppleMyungjo" w:hAnsi="Times New Roman" w:cs="Times New Roman"/>
          <w:bCs/>
          <w:sz w:val="24"/>
          <w:szCs w:val="24"/>
        </w:rPr>
        <w:t>quioscos</w:t>
      </w:r>
      <w:r>
        <w:rPr>
          <w:rFonts w:ascii="Times New Roman" w:eastAsia="AppleMyungjo" w:hAnsi="Times New Roman" w:cs="Times New Roman"/>
          <w:bCs/>
          <w:sz w:val="24"/>
          <w:szCs w:val="24"/>
        </w:rPr>
        <w:t>, paradas de bus, metro, zonas de deportes…). Hemos incluido, además de la gestión de estas entidades, mapas de ubicación de las mismas.</w:t>
      </w:r>
    </w:p>
    <w:p w14:paraId="03AE720E" w14:textId="77777777" w:rsidR="00F617B1" w:rsidRDefault="00F617B1" w:rsidP="00F617B1">
      <w:pPr>
        <w:pStyle w:val="Standard"/>
        <w:spacing w:after="0" w:line="240" w:lineRule="auto"/>
        <w:ind w:left="709"/>
        <w:jc w:val="both"/>
        <w:rPr>
          <w:rFonts w:ascii="Times New Roman" w:eastAsia="AppleMyungjo" w:hAnsi="Times New Roman" w:cs="Times New Roman"/>
          <w:bCs/>
          <w:sz w:val="24"/>
          <w:szCs w:val="24"/>
        </w:rPr>
      </w:pPr>
    </w:p>
    <w:p w14:paraId="565A43E6" w14:textId="77777777" w:rsidR="00F617B1" w:rsidRDefault="00F617B1" w:rsidP="00F617B1">
      <w:pPr>
        <w:pStyle w:val="Standard"/>
        <w:spacing w:after="0" w:line="240" w:lineRule="auto"/>
        <w:ind w:left="709"/>
        <w:jc w:val="both"/>
        <w:rPr>
          <w:rFonts w:ascii="Times New Roman" w:eastAsia="AppleMyungjo" w:hAnsi="Times New Roman" w:cs="Times New Roman"/>
          <w:bCs/>
          <w:sz w:val="24"/>
          <w:szCs w:val="24"/>
        </w:rPr>
      </w:pPr>
      <w:r>
        <w:rPr>
          <w:rFonts w:ascii="Times New Roman" w:eastAsia="AppleMyungjo" w:hAnsi="Times New Roman" w:cs="Times New Roman"/>
          <w:bCs/>
          <w:sz w:val="24"/>
          <w:szCs w:val="24"/>
        </w:rPr>
        <w:t>La aplicación desarrollada posee una interfaz con la que directamente se accede a los distintos lugares que puedes visualizar en los mapas, como edificios, cafeterías, aparcamientos… Tiene también la opción de ingresar en el sistema, de este modo, una vez logueado podrás gestionar: asignaturas, profesores, aulas, edificios, despachos, grados y lugares, teniendo la posibilidad de crear, eliminar, consultar o modificar cualquiera de ellos.</w:t>
      </w:r>
    </w:p>
    <w:p w14:paraId="5FEBACF6" w14:textId="77777777" w:rsidR="00F617B1" w:rsidRDefault="00F617B1" w:rsidP="00F617B1">
      <w:pPr>
        <w:pStyle w:val="Standard"/>
        <w:spacing w:after="0" w:line="240" w:lineRule="auto"/>
        <w:ind w:left="709"/>
        <w:jc w:val="both"/>
        <w:rPr>
          <w:rFonts w:ascii="Times New Roman" w:eastAsia="AppleMyungjo" w:hAnsi="Times New Roman" w:cs="Times New Roman"/>
          <w:bCs/>
          <w:sz w:val="24"/>
          <w:szCs w:val="24"/>
        </w:rPr>
      </w:pPr>
    </w:p>
    <w:p w14:paraId="6F575479" w14:textId="77777777" w:rsidR="00F617B1" w:rsidRDefault="00F617B1" w:rsidP="00F617B1">
      <w:pPr>
        <w:pStyle w:val="Standard"/>
        <w:spacing w:after="0" w:line="240" w:lineRule="auto"/>
        <w:ind w:left="709"/>
        <w:jc w:val="both"/>
        <w:rPr>
          <w:rFonts w:ascii="Times New Roman" w:eastAsia="AppleMyungjo" w:hAnsi="Times New Roman" w:cs="Times New Roman"/>
          <w:bCs/>
          <w:sz w:val="24"/>
          <w:szCs w:val="24"/>
        </w:rPr>
      </w:pPr>
      <w:r>
        <w:rPr>
          <w:rFonts w:ascii="Times New Roman" w:eastAsia="AppleMyungjo" w:hAnsi="Times New Roman" w:cs="Times New Roman"/>
          <w:bCs/>
          <w:sz w:val="24"/>
          <w:szCs w:val="24"/>
        </w:rPr>
        <w:t>La herramienta está dirigida especialmente al personal del ámbito académico, es decir, profesores o alumnos, pues no hemos considerado relevante tratar de lugares secundarios como puede ser el de limpieza, mantenimiento… o despachos de autoridades encargadas de la gestión de la universidad en un ámbito no educativo.</w:t>
      </w:r>
    </w:p>
    <w:p w14:paraId="04509082" w14:textId="77777777" w:rsidR="00F617B1" w:rsidRDefault="00F617B1" w:rsidP="00F617B1">
      <w:pPr>
        <w:pStyle w:val="Standard"/>
        <w:spacing w:after="0" w:line="240" w:lineRule="auto"/>
        <w:ind w:left="709"/>
        <w:jc w:val="both"/>
        <w:rPr>
          <w:rFonts w:ascii="Times New Roman" w:eastAsia="AppleMyungjo" w:hAnsi="Times New Roman" w:cs="Times New Roman"/>
          <w:bCs/>
          <w:sz w:val="24"/>
          <w:szCs w:val="24"/>
        </w:rPr>
      </w:pPr>
    </w:p>
    <w:p w14:paraId="08CAB4BF" w14:textId="21C48A18" w:rsidR="00CC7CDB" w:rsidRDefault="00F617B1" w:rsidP="00F617B1">
      <w:pPr>
        <w:autoSpaceDE w:val="0"/>
        <w:autoSpaceDN w:val="0"/>
        <w:adjustRightInd w:val="0"/>
        <w:spacing w:after="0" w:line="240" w:lineRule="auto"/>
        <w:ind w:left="709"/>
        <w:jc w:val="both"/>
        <w:rPr>
          <w:rFonts w:ascii="AppleMyungjo" w:eastAsia="AppleMyungjo"/>
          <w:bCs/>
          <w:sz w:val="28"/>
          <w:szCs w:val="28"/>
          <w:lang w:val="es-ES_tradnl"/>
        </w:rPr>
      </w:pPr>
      <w:r>
        <w:rPr>
          <w:rFonts w:ascii="Times New Roman" w:eastAsia="AppleMyungjo" w:hAnsi="Times New Roman" w:cs="Times New Roman"/>
          <w:bCs/>
          <w:sz w:val="24"/>
          <w:szCs w:val="24"/>
        </w:rPr>
        <w:t>Esperamos que nuestra aplicación sea de gran utilidad para todo aquél que en alguna ocasión se ha sentido desorientado o perdido en nuestra enorme Universidad, y que consigamos hacer el día a día mucho más fácil.</w:t>
      </w:r>
    </w:p>
    <w:p w14:paraId="6384A9D3" w14:textId="77777777" w:rsidR="00CC7CDB" w:rsidRDefault="00CC7CDB" w:rsidP="000B6D78">
      <w:pPr>
        <w:autoSpaceDE w:val="0"/>
        <w:autoSpaceDN w:val="0"/>
        <w:adjustRightInd w:val="0"/>
        <w:spacing w:after="0" w:line="240" w:lineRule="auto"/>
        <w:ind w:left="709"/>
        <w:jc w:val="both"/>
        <w:rPr>
          <w:rFonts w:ascii="AppleMyungjo" w:eastAsia="AppleMyungjo"/>
          <w:bCs/>
          <w:sz w:val="28"/>
          <w:szCs w:val="28"/>
          <w:lang w:val="es-ES_tradnl"/>
        </w:rPr>
      </w:pPr>
    </w:p>
    <w:p w14:paraId="7373E475" w14:textId="77777777" w:rsidR="00422813" w:rsidRDefault="00422813" w:rsidP="000B6D78">
      <w:pPr>
        <w:autoSpaceDE w:val="0"/>
        <w:autoSpaceDN w:val="0"/>
        <w:adjustRightInd w:val="0"/>
        <w:spacing w:after="0" w:line="240" w:lineRule="auto"/>
        <w:ind w:left="709"/>
        <w:jc w:val="both"/>
        <w:rPr>
          <w:rFonts w:ascii="AppleMyungjo" w:eastAsia="AppleMyungjo"/>
          <w:bCs/>
          <w:sz w:val="28"/>
          <w:szCs w:val="28"/>
          <w:lang w:val="es-ES_tradnl"/>
        </w:rPr>
      </w:pPr>
    </w:p>
    <w:p w14:paraId="4010506B" w14:textId="77777777" w:rsidR="00422813" w:rsidRDefault="00422813" w:rsidP="000B6D78">
      <w:pPr>
        <w:autoSpaceDE w:val="0"/>
        <w:autoSpaceDN w:val="0"/>
        <w:adjustRightInd w:val="0"/>
        <w:spacing w:after="0" w:line="240" w:lineRule="auto"/>
        <w:ind w:left="709"/>
        <w:jc w:val="both"/>
        <w:rPr>
          <w:rFonts w:ascii="AppleMyungjo" w:eastAsia="AppleMyungjo"/>
          <w:bCs/>
          <w:sz w:val="28"/>
          <w:szCs w:val="28"/>
          <w:lang w:val="es-ES_tradnl"/>
        </w:rPr>
      </w:pPr>
    </w:p>
    <w:p w14:paraId="4CE9F2B6" w14:textId="77777777" w:rsidR="00422813" w:rsidRDefault="00422813" w:rsidP="000B6D78">
      <w:pPr>
        <w:autoSpaceDE w:val="0"/>
        <w:autoSpaceDN w:val="0"/>
        <w:adjustRightInd w:val="0"/>
        <w:spacing w:after="0" w:line="240" w:lineRule="auto"/>
        <w:ind w:left="709"/>
        <w:jc w:val="both"/>
        <w:rPr>
          <w:rFonts w:ascii="AppleMyungjo" w:eastAsia="AppleMyungjo"/>
          <w:bCs/>
          <w:sz w:val="28"/>
          <w:szCs w:val="28"/>
          <w:lang w:val="es-ES_tradnl"/>
        </w:rPr>
      </w:pPr>
    </w:p>
    <w:p w14:paraId="0DE34F80" w14:textId="77777777" w:rsidR="00422813" w:rsidRDefault="00422813" w:rsidP="00345AEA">
      <w:pPr>
        <w:autoSpaceDE w:val="0"/>
        <w:autoSpaceDN w:val="0"/>
        <w:adjustRightInd w:val="0"/>
        <w:spacing w:after="0" w:line="240" w:lineRule="auto"/>
        <w:jc w:val="both"/>
        <w:rPr>
          <w:rFonts w:ascii="Times New Roman" w:eastAsia="AppleMyungjo" w:hAnsi="Times New Roman" w:cs="Times New Roman"/>
          <w:bCs/>
          <w:sz w:val="28"/>
          <w:szCs w:val="28"/>
          <w:lang w:val="es-ES_tradnl"/>
        </w:rPr>
      </w:pPr>
    </w:p>
    <w:p w14:paraId="646D9C04" w14:textId="77777777" w:rsidR="00E6190A" w:rsidRDefault="00E6190A" w:rsidP="000B6D78">
      <w:pPr>
        <w:autoSpaceDE w:val="0"/>
        <w:autoSpaceDN w:val="0"/>
        <w:adjustRightInd w:val="0"/>
        <w:spacing w:after="0" w:line="240" w:lineRule="auto"/>
        <w:ind w:left="709"/>
        <w:jc w:val="both"/>
        <w:rPr>
          <w:rFonts w:ascii="Times New Roman" w:eastAsia="AppleMyungjo" w:hAnsi="Times New Roman" w:cs="Times New Roman"/>
          <w:b/>
          <w:bCs/>
          <w:sz w:val="28"/>
          <w:szCs w:val="28"/>
          <w:lang w:val="es-ES_tradnl"/>
        </w:rPr>
      </w:pPr>
    </w:p>
    <w:p w14:paraId="1D3BF8E3" w14:textId="79B4F194" w:rsidR="00CC7CDB" w:rsidRDefault="00CC7CDB" w:rsidP="008D6C26">
      <w:pPr>
        <w:pStyle w:val="Puesto"/>
        <w:numPr>
          <w:ilvl w:val="0"/>
          <w:numId w:val="11"/>
        </w:numPr>
        <w:rPr>
          <w:sz w:val="48"/>
          <w:szCs w:val="48"/>
          <w:lang w:val="es-ES_tradnl"/>
        </w:rPr>
      </w:pPr>
      <w:r w:rsidRPr="00DA6B07">
        <w:rPr>
          <w:sz w:val="48"/>
          <w:szCs w:val="48"/>
          <w:lang w:val="es-ES_tradnl"/>
        </w:rPr>
        <w:t>Objetivos</w:t>
      </w:r>
    </w:p>
    <w:p w14:paraId="4A1744BD" w14:textId="77777777" w:rsidR="00DA6B07" w:rsidRPr="00DA6B07" w:rsidRDefault="00DA6B07" w:rsidP="00DA6B07">
      <w:pPr>
        <w:pStyle w:val="Prrafodelista"/>
        <w:ind w:left="885"/>
        <w:rPr>
          <w:lang w:val="es-ES_tradnl"/>
        </w:rPr>
      </w:pPr>
    </w:p>
    <w:p w14:paraId="20C7E78C" w14:textId="210CD54A" w:rsidR="00CC7CDB" w:rsidRPr="00E4110D"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Debe permitir dar de alta </w:t>
      </w:r>
      <w:r w:rsidR="00EF73A4">
        <w:rPr>
          <w:rFonts w:ascii="Times New Roman" w:eastAsia="AppleMyungjo" w:hAnsi="Times New Roman" w:cs="Times New Roman"/>
          <w:bCs/>
          <w:sz w:val="24"/>
          <w:szCs w:val="24"/>
          <w:lang w:val="es-ES_tradnl"/>
        </w:rPr>
        <w:t>asignaturas</w:t>
      </w:r>
    </w:p>
    <w:p w14:paraId="300A997C" w14:textId="774D1323" w:rsidR="00CC7CDB" w:rsidRPr="00E4110D"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w:t>
      </w:r>
      <w:r w:rsidR="00EF73A4">
        <w:rPr>
          <w:rFonts w:ascii="Times New Roman" w:eastAsia="AppleMyungjo" w:hAnsi="Times New Roman" w:cs="Times New Roman"/>
          <w:bCs/>
          <w:sz w:val="24"/>
          <w:szCs w:val="24"/>
          <w:lang w:val="es-ES_tradnl"/>
        </w:rPr>
        <w:t>ebe permitir dar de baja asignaturas</w:t>
      </w:r>
    </w:p>
    <w:p w14:paraId="21AF09A8" w14:textId="1EB44734" w:rsidR="00CC7CDB" w:rsidRPr="00E4110D"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Debe permitir consultar</w:t>
      </w:r>
      <w:r w:rsidR="00EF73A4">
        <w:rPr>
          <w:rFonts w:ascii="Times New Roman" w:eastAsia="AppleMyungjo" w:hAnsi="Times New Roman" w:cs="Times New Roman"/>
          <w:bCs/>
          <w:sz w:val="24"/>
          <w:szCs w:val="24"/>
          <w:lang w:val="es-ES_tradnl"/>
        </w:rPr>
        <w:t xml:space="preserve"> datos de asignaturas</w:t>
      </w:r>
    </w:p>
    <w:p w14:paraId="5312432E" w14:textId="6E87EDEE" w:rsidR="00CC7CDB" w:rsidRPr="00E4110D"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Debe per</w:t>
      </w:r>
      <w:r w:rsidR="009326C3">
        <w:rPr>
          <w:rFonts w:ascii="Times New Roman" w:eastAsia="AppleMyungjo" w:hAnsi="Times New Roman" w:cs="Times New Roman"/>
          <w:bCs/>
          <w:sz w:val="24"/>
          <w:szCs w:val="24"/>
          <w:lang w:val="es-ES_tradnl"/>
        </w:rPr>
        <w:t>mitir modificar los datos de la</w:t>
      </w:r>
      <w:r w:rsidRPr="00E4110D">
        <w:rPr>
          <w:rFonts w:ascii="Times New Roman" w:eastAsia="AppleMyungjo" w:hAnsi="Times New Roman" w:cs="Times New Roman"/>
          <w:bCs/>
          <w:sz w:val="24"/>
          <w:szCs w:val="24"/>
          <w:lang w:val="es-ES_tradnl"/>
        </w:rPr>
        <w:t xml:space="preserve">s </w:t>
      </w:r>
      <w:r w:rsidR="00EF73A4">
        <w:rPr>
          <w:rFonts w:ascii="Times New Roman" w:eastAsia="AppleMyungjo" w:hAnsi="Times New Roman" w:cs="Times New Roman"/>
          <w:bCs/>
          <w:sz w:val="24"/>
          <w:szCs w:val="24"/>
          <w:lang w:val="es-ES_tradnl"/>
        </w:rPr>
        <w:t>asignaturas</w:t>
      </w:r>
    </w:p>
    <w:p w14:paraId="7EA80AAF" w14:textId="663439A0" w:rsidR="00CC7CDB" w:rsidRPr="00E4110D"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Debe permitir dar de alta </w:t>
      </w:r>
      <w:r w:rsidR="00EF73A4">
        <w:rPr>
          <w:rFonts w:ascii="Times New Roman" w:eastAsia="AppleMyungjo" w:hAnsi="Times New Roman" w:cs="Times New Roman"/>
          <w:bCs/>
          <w:sz w:val="24"/>
          <w:szCs w:val="24"/>
          <w:lang w:val="es-ES_tradnl"/>
        </w:rPr>
        <w:t>profesores</w:t>
      </w:r>
    </w:p>
    <w:p w14:paraId="0FAEC6A6" w14:textId="23EA40F1" w:rsidR="00CC7CDB" w:rsidRPr="00E4110D"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Deb</w:t>
      </w:r>
      <w:r w:rsidR="00EF73A4">
        <w:rPr>
          <w:rFonts w:ascii="Times New Roman" w:eastAsia="AppleMyungjo" w:hAnsi="Times New Roman" w:cs="Times New Roman"/>
          <w:bCs/>
          <w:sz w:val="24"/>
          <w:szCs w:val="24"/>
          <w:lang w:val="es-ES_tradnl"/>
        </w:rPr>
        <w:t>e permitir dar de baja profesores</w:t>
      </w:r>
    </w:p>
    <w:p w14:paraId="3F079783" w14:textId="06785722" w:rsidR="00CC7CDB" w:rsidRPr="00E4110D"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Debe</w:t>
      </w:r>
      <w:r w:rsidR="00EF73A4">
        <w:rPr>
          <w:rFonts w:ascii="Times New Roman" w:eastAsia="AppleMyungjo" w:hAnsi="Times New Roman" w:cs="Times New Roman"/>
          <w:bCs/>
          <w:sz w:val="24"/>
          <w:szCs w:val="24"/>
          <w:lang w:val="es-ES_tradnl"/>
        </w:rPr>
        <w:t xml:space="preserve"> permitir consultar datos de profesores</w:t>
      </w:r>
    </w:p>
    <w:p w14:paraId="214C41D3" w14:textId="15493F7B" w:rsidR="00CC7CDB" w:rsidRPr="00E4110D"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Debe permiti</w:t>
      </w:r>
      <w:r w:rsidR="00EF73A4">
        <w:rPr>
          <w:rFonts w:ascii="Times New Roman" w:eastAsia="AppleMyungjo" w:hAnsi="Times New Roman" w:cs="Times New Roman"/>
          <w:bCs/>
          <w:sz w:val="24"/>
          <w:szCs w:val="24"/>
          <w:lang w:val="es-ES_tradnl"/>
        </w:rPr>
        <w:t>r modificar los datos de los profesores</w:t>
      </w:r>
    </w:p>
    <w:p w14:paraId="05860F34" w14:textId="6211896F" w:rsidR="00CC7CDB" w:rsidRPr="00E4110D"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Debe permitir dar de al</w:t>
      </w:r>
      <w:r w:rsidR="00EF73A4">
        <w:rPr>
          <w:rFonts w:ascii="Times New Roman" w:eastAsia="AppleMyungjo" w:hAnsi="Times New Roman" w:cs="Times New Roman"/>
          <w:bCs/>
          <w:sz w:val="24"/>
          <w:szCs w:val="24"/>
          <w:lang w:val="es-ES_tradnl"/>
        </w:rPr>
        <w:t>ta grados</w:t>
      </w:r>
    </w:p>
    <w:p w14:paraId="0301DF50" w14:textId="6D024C77" w:rsidR="00CC7CDB" w:rsidRPr="00E4110D"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w:t>
      </w:r>
      <w:r w:rsidR="00EF73A4">
        <w:rPr>
          <w:rFonts w:ascii="Times New Roman" w:eastAsia="AppleMyungjo" w:hAnsi="Times New Roman" w:cs="Times New Roman"/>
          <w:bCs/>
          <w:sz w:val="24"/>
          <w:szCs w:val="24"/>
          <w:lang w:val="es-ES_tradnl"/>
        </w:rPr>
        <w:t>ebe permitir dar de baja grados</w:t>
      </w:r>
    </w:p>
    <w:p w14:paraId="79E0B3FC" w14:textId="17FA1E3A" w:rsidR="00CC7CDB" w:rsidRPr="00E4110D"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w:t>
      </w:r>
      <w:r w:rsidR="00EF73A4">
        <w:rPr>
          <w:rFonts w:ascii="Times New Roman" w:eastAsia="AppleMyungjo" w:hAnsi="Times New Roman" w:cs="Times New Roman"/>
          <w:bCs/>
          <w:sz w:val="24"/>
          <w:szCs w:val="24"/>
          <w:lang w:val="es-ES_tradnl"/>
        </w:rPr>
        <w:t>be permitir consultar datos de grados</w:t>
      </w:r>
    </w:p>
    <w:p w14:paraId="3C65C608" w14:textId="47997254" w:rsidR="00CC7CDB"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Debe permitir </w:t>
      </w:r>
      <w:r w:rsidR="00EF73A4">
        <w:rPr>
          <w:rFonts w:ascii="Times New Roman" w:eastAsia="AppleMyungjo" w:hAnsi="Times New Roman" w:cs="Times New Roman"/>
          <w:bCs/>
          <w:sz w:val="24"/>
          <w:szCs w:val="24"/>
          <w:lang w:val="es-ES_tradnl"/>
        </w:rPr>
        <w:t>modificar los datos de los grados</w:t>
      </w:r>
    </w:p>
    <w:p w14:paraId="0916758C" w14:textId="72842720"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Debe permitir dar de alta </w:t>
      </w:r>
      <w:r>
        <w:rPr>
          <w:rFonts w:ascii="Times New Roman" w:eastAsia="AppleMyungjo" w:hAnsi="Times New Roman" w:cs="Times New Roman"/>
          <w:bCs/>
          <w:sz w:val="24"/>
          <w:szCs w:val="24"/>
          <w:lang w:val="es-ES_tradnl"/>
        </w:rPr>
        <w:t>aulas</w:t>
      </w:r>
    </w:p>
    <w:p w14:paraId="3DA8399A" w14:textId="7225C0A7"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w:t>
      </w:r>
      <w:r>
        <w:rPr>
          <w:rFonts w:ascii="Times New Roman" w:eastAsia="AppleMyungjo" w:hAnsi="Times New Roman" w:cs="Times New Roman"/>
          <w:bCs/>
          <w:sz w:val="24"/>
          <w:szCs w:val="24"/>
          <w:lang w:val="es-ES_tradnl"/>
        </w:rPr>
        <w:t>ebe permitir dar de baja aulas</w:t>
      </w:r>
    </w:p>
    <w:p w14:paraId="79B69631" w14:textId="29BF7679"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Debe permitir consultar</w:t>
      </w:r>
      <w:r>
        <w:rPr>
          <w:rFonts w:ascii="Times New Roman" w:eastAsia="AppleMyungjo" w:hAnsi="Times New Roman" w:cs="Times New Roman"/>
          <w:bCs/>
          <w:sz w:val="24"/>
          <w:szCs w:val="24"/>
          <w:lang w:val="es-ES_tradnl"/>
        </w:rPr>
        <w:t xml:space="preserve"> datos de aulas</w:t>
      </w:r>
    </w:p>
    <w:p w14:paraId="6CACE06A" w14:textId="1B99672C"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Debe permitir modificar los datos de los </w:t>
      </w:r>
      <w:r>
        <w:rPr>
          <w:rFonts w:ascii="Times New Roman" w:eastAsia="AppleMyungjo" w:hAnsi="Times New Roman" w:cs="Times New Roman"/>
          <w:bCs/>
          <w:sz w:val="24"/>
          <w:szCs w:val="24"/>
          <w:lang w:val="es-ES_tradnl"/>
        </w:rPr>
        <w:t>aulas</w:t>
      </w:r>
    </w:p>
    <w:p w14:paraId="3F2A4436" w14:textId="182F0B75"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Debe permitir dar de alta </w:t>
      </w:r>
      <w:r>
        <w:rPr>
          <w:rFonts w:ascii="Times New Roman" w:eastAsia="AppleMyungjo" w:hAnsi="Times New Roman" w:cs="Times New Roman"/>
          <w:bCs/>
          <w:sz w:val="24"/>
          <w:szCs w:val="24"/>
          <w:lang w:val="es-ES_tradnl"/>
        </w:rPr>
        <w:t>edificios</w:t>
      </w:r>
    </w:p>
    <w:p w14:paraId="53878F47" w14:textId="12605FB7"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Deb</w:t>
      </w:r>
      <w:r>
        <w:rPr>
          <w:rFonts w:ascii="Times New Roman" w:eastAsia="AppleMyungjo" w:hAnsi="Times New Roman" w:cs="Times New Roman"/>
          <w:bCs/>
          <w:sz w:val="24"/>
          <w:szCs w:val="24"/>
          <w:lang w:val="es-ES_tradnl"/>
        </w:rPr>
        <w:t>e permitir dar de baja edificios</w:t>
      </w:r>
    </w:p>
    <w:p w14:paraId="12907176" w14:textId="0562C033"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Debe</w:t>
      </w:r>
      <w:r>
        <w:rPr>
          <w:rFonts w:ascii="Times New Roman" w:eastAsia="AppleMyungjo" w:hAnsi="Times New Roman" w:cs="Times New Roman"/>
          <w:bCs/>
          <w:sz w:val="24"/>
          <w:szCs w:val="24"/>
          <w:lang w:val="es-ES_tradnl"/>
        </w:rPr>
        <w:t xml:space="preserve"> permitir consultar datos de edificios</w:t>
      </w:r>
    </w:p>
    <w:p w14:paraId="4A5D671A" w14:textId="59A048A2"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Debe permiti</w:t>
      </w:r>
      <w:r>
        <w:rPr>
          <w:rFonts w:ascii="Times New Roman" w:eastAsia="AppleMyungjo" w:hAnsi="Times New Roman" w:cs="Times New Roman"/>
          <w:bCs/>
          <w:sz w:val="24"/>
          <w:szCs w:val="24"/>
          <w:lang w:val="es-ES_tradnl"/>
        </w:rPr>
        <w:t>r modificar los datos de los edificios</w:t>
      </w:r>
    </w:p>
    <w:p w14:paraId="7C4922DD" w14:textId="1B7D9F90"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Debe permitir dar de al</w:t>
      </w:r>
      <w:r>
        <w:rPr>
          <w:rFonts w:ascii="Times New Roman" w:eastAsia="AppleMyungjo" w:hAnsi="Times New Roman" w:cs="Times New Roman"/>
          <w:bCs/>
          <w:sz w:val="24"/>
          <w:szCs w:val="24"/>
          <w:lang w:val="es-ES_tradnl"/>
        </w:rPr>
        <w:t>ta lugares de interés</w:t>
      </w:r>
    </w:p>
    <w:p w14:paraId="1CCB70FF" w14:textId="33C5BA45"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w:t>
      </w:r>
      <w:r>
        <w:rPr>
          <w:rFonts w:ascii="Times New Roman" w:eastAsia="AppleMyungjo" w:hAnsi="Times New Roman" w:cs="Times New Roman"/>
          <w:bCs/>
          <w:sz w:val="24"/>
          <w:szCs w:val="24"/>
          <w:lang w:val="es-ES_tradnl"/>
        </w:rPr>
        <w:t>ebe permitir dar de baja lugares de interés</w:t>
      </w:r>
    </w:p>
    <w:p w14:paraId="43BAB217" w14:textId="4630FF49"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w:t>
      </w:r>
      <w:r>
        <w:rPr>
          <w:rFonts w:ascii="Times New Roman" w:eastAsia="AppleMyungjo" w:hAnsi="Times New Roman" w:cs="Times New Roman"/>
          <w:bCs/>
          <w:sz w:val="24"/>
          <w:szCs w:val="24"/>
          <w:lang w:val="es-ES_tradnl"/>
        </w:rPr>
        <w:t>be permitir consultar datos de lugares de interés</w:t>
      </w:r>
    </w:p>
    <w:p w14:paraId="6C4EF2D2" w14:textId="06369FEC" w:rsidR="00EF73A4"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Debe permitir </w:t>
      </w:r>
      <w:r>
        <w:rPr>
          <w:rFonts w:ascii="Times New Roman" w:eastAsia="AppleMyungjo" w:hAnsi="Times New Roman" w:cs="Times New Roman"/>
          <w:bCs/>
          <w:sz w:val="24"/>
          <w:szCs w:val="24"/>
          <w:lang w:val="es-ES_tradnl"/>
        </w:rPr>
        <w:t>modificar los datos de los lugares de interés</w:t>
      </w:r>
    </w:p>
    <w:p w14:paraId="76F78405" w14:textId="5B6EA5F8"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Debe permitir dar de al</w:t>
      </w:r>
      <w:r>
        <w:rPr>
          <w:rFonts w:ascii="Times New Roman" w:eastAsia="AppleMyungjo" w:hAnsi="Times New Roman" w:cs="Times New Roman"/>
          <w:bCs/>
          <w:sz w:val="24"/>
          <w:szCs w:val="24"/>
          <w:lang w:val="es-ES_tradnl"/>
        </w:rPr>
        <w:t xml:space="preserve">ta </w:t>
      </w:r>
      <w:r w:rsidR="00DD14CB">
        <w:rPr>
          <w:rFonts w:ascii="Times New Roman" w:eastAsia="AppleMyungjo" w:hAnsi="Times New Roman" w:cs="Times New Roman"/>
          <w:bCs/>
          <w:sz w:val="24"/>
          <w:szCs w:val="24"/>
          <w:lang w:val="es-ES_tradnl"/>
        </w:rPr>
        <w:t>despachos</w:t>
      </w:r>
    </w:p>
    <w:p w14:paraId="1090AC01" w14:textId="5C05CC74"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w:t>
      </w:r>
      <w:r>
        <w:rPr>
          <w:rFonts w:ascii="Times New Roman" w:eastAsia="AppleMyungjo" w:hAnsi="Times New Roman" w:cs="Times New Roman"/>
          <w:bCs/>
          <w:sz w:val="24"/>
          <w:szCs w:val="24"/>
          <w:lang w:val="es-ES_tradnl"/>
        </w:rPr>
        <w:t>ebe permiti</w:t>
      </w:r>
      <w:r w:rsidR="009326C3">
        <w:rPr>
          <w:rFonts w:ascii="Times New Roman" w:eastAsia="AppleMyungjo" w:hAnsi="Times New Roman" w:cs="Times New Roman"/>
          <w:bCs/>
          <w:sz w:val="24"/>
          <w:szCs w:val="24"/>
          <w:lang w:val="es-ES_tradnl"/>
        </w:rPr>
        <w:t>r dar de baja</w:t>
      </w:r>
      <w:r w:rsidR="00DD14CB">
        <w:rPr>
          <w:rFonts w:ascii="Times New Roman" w:eastAsia="AppleMyungjo" w:hAnsi="Times New Roman" w:cs="Times New Roman"/>
          <w:bCs/>
          <w:sz w:val="24"/>
          <w:szCs w:val="24"/>
          <w:lang w:val="es-ES_tradnl"/>
        </w:rPr>
        <w:t xml:space="preserve"> despachos</w:t>
      </w:r>
    </w:p>
    <w:p w14:paraId="19236354" w14:textId="77EB4212" w:rsidR="00EF73A4" w:rsidRPr="00E4110D" w:rsidRDefault="00EF73A4" w:rsidP="00EF73A4">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De</w:t>
      </w:r>
      <w:r>
        <w:rPr>
          <w:rFonts w:ascii="Times New Roman" w:eastAsia="AppleMyungjo" w:hAnsi="Times New Roman" w:cs="Times New Roman"/>
          <w:bCs/>
          <w:sz w:val="24"/>
          <w:szCs w:val="24"/>
          <w:lang w:val="es-ES_tradnl"/>
        </w:rPr>
        <w:t>be permitir c</w:t>
      </w:r>
      <w:r w:rsidR="009326C3">
        <w:rPr>
          <w:rFonts w:ascii="Times New Roman" w:eastAsia="AppleMyungjo" w:hAnsi="Times New Roman" w:cs="Times New Roman"/>
          <w:bCs/>
          <w:sz w:val="24"/>
          <w:szCs w:val="24"/>
          <w:lang w:val="es-ES_tradnl"/>
        </w:rPr>
        <w:t>onsultar datos</w:t>
      </w:r>
      <w:r w:rsidR="00DD14CB">
        <w:rPr>
          <w:rFonts w:ascii="Times New Roman" w:eastAsia="AppleMyungjo" w:hAnsi="Times New Roman" w:cs="Times New Roman"/>
          <w:bCs/>
          <w:sz w:val="24"/>
          <w:szCs w:val="24"/>
          <w:lang w:val="es-ES_tradnl"/>
        </w:rPr>
        <w:t xml:space="preserve"> de despachos</w:t>
      </w:r>
    </w:p>
    <w:p w14:paraId="1A1DECE9" w14:textId="296EF1C4" w:rsidR="00EF73A4" w:rsidRPr="00DD14CB" w:rsidRDefault="00EF73A4" w:rsidP="00A57FB9">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DD14CB">
        <w:rPr>
          <w:rFonts w:ascii="Times New Roman" w:eastAsia="AppleMyungjo" w:hAnsi="Times New Roman" w:cs="Times New Roman"/>
          <w:bCs/>
          <w:sz w:val="24"/>
          <w:szCs w:val="24"/>
          <w:lang w:val="es-ES_tradnl"/>
        </w:rPr>
        <w:t>Debe permitir modificar</w:t>
      </w:r>
      <w:r w:rsidR="009326C3">
        <w:rPr>
          <w:rFonts w:ascii="Times New Roman" w:eastAsia="AppleMyungjo" w:hAnsi="Times New Roman" w:cs="Times New Roman"/>
          <w:bCs/>
          <w:sz w:val="24"/>
          <w:szCs w:val="24"/>
          <w:lang w:val="es-ES_tradnl"/>
        </w:rPr>
        <w:t xml:space="preserve"> los datos</w:t>
      </w:r>
      <w:r w:rsidR="00DD14CB" w:rsidRPr="00DD14CB">
        <w:rPr>
          <w:rFonts w:ascii="Times New Roman" w:eastAsia="AppleMyungjo" w:hAnsi="Times New Roman" w:cs="Times New Roman"/>
          <w:bCs/>
          <w:sz w:val="24"/>
          <w:szCs w:val="24"/>
          <w:lang w:val="es-ES_tradnl"/>
        </w:rPr>
        <w:t xml:space="preserve"> de despachos</w:t>
      </w:r>
    </w:p>
    <w:p w14:paraId="276AF8A6" w14:textId="0A231D0B" w:rsidR="00CC7CDB" w:rsidRDefault="00CC7CDB" w:rsidP="00DF60AA">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Debe permitir </w:t>
      </w:r>
      <w:r w:rsidR="00DD14CB">
        <w:rPr>
          <w:rFonts w:ascii="Times New Roman" w:eastAsia="AppleMyungjo" w:hAnsi="Times New Roman" w:cs="Times New Roman"/>
          <w:bCs/>
          <w:sz w:val="24"/>
          <w:szCs w:val="24"/>
          <w:lang w:val="es-ES_tradnl"/>
        </w:rPr>
        <w:t>visualizar en el mapa un edificio</w:t>
      </w:r>
    </w:p>
    <w:p w14:paraId="7F9F0E7E" w14:textId="69917F9E" w:rsidR="00DD14CB" w:rsidRPr="00E4110D" w:rsidRDefault="00DD14CB" w:rsidP="00DD14CB">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Debe permitir </w:t>
      </w:r>
      <w:r>
        <w:rPr>
          <w:rFonts w:ascii="Times New Roman" w:eastAsia="AppleMyungjo" w:hAnsi="Times New Roman" w:cs="Times New Roman"/>
          <w:bCs/>
          <w:sz w:val="24"/>
          <w:szCs w:val="24"/>
          <w:lang w:val="es-ES_tradnl"/>
        </w:rPr>
        <w:t>visualizar en el mapa un despacho</w:t>
      </w:r>
    </w:p>
    <w:p w14:paraId="13FBFCC6" w14:textId="5C2A5852" w:rsidR="00DD14CB" w:rsidRPr="00E4110D" w:rsidRDefault="00DD14CB" w:rsidP="00DD14CB">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Debe permitir </w:t>
      </w:r>
      <w:r>
        <w:rPr>
          <w:rFonts w:ascii="Times New Roman" w:eastAsia="AppleMyungjo" w:hAnsi="Times New Roman" w:cs="Times New Roman"/>
          <w:bCs/>
          <w:sz w:val="24"/>
          <w:szCs w:val="24"/>
          <w:lang w:val="es-ES_tradnl"/>
        </w:rPr>
        <w:t xml:space="preserve">visualizar en el mapa cafeterías, </w:t>
      </w:r>
      <w:r w:rsidR="002052DD">
        <w:rPr>
          <w:rFonts w:ascii="Times New Roman" w:eastAsia="AppleMyungjo" w:hAnsi="Times New Roman" w:cs="Times New Roman"/>
          <w:bCs/>
          <w:sz w:val="24"/>
          <w:szCs w:val="24"/>
          <w:lang w:val="es-ES_tradnl"/>
        </w:rPr>
        <w:t>restaurantes.</w:t>
      </w:r>
    </w:p>
    <w:p w14:paraId="67F3BDD7" w14:textId="408595FF" w:rsidR="00DD14CB" w:rsidRPr="00E4110D" w:rsidRDefault="00DD14CB" w:rsidP="00DD14CB">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Debe permitir </w:t>
      </w:r>
      <w:r>
        <w:rPr>
          <w:rFonts w:ascii="Times New Roman" w:eastAsia="AppleMyungjo" w:hAnsi="Times New Roman" w:cs="Times New Roman"/>
          <w:bCs/>
          <w:sz w:val="24"/>
          <w:szCs w:val="24"/>
          <w:lang w:val="es-ES_tradnl"/>
        </w:rPr>
        <w:t>visualizar en el mapa aparcamientos</w:t>
      </w:r>
    </w:p>
    <w:p w14:paraId="623E9B1F" w14:textId="0E90F6EF" w:rsidR="00DD14CB" w:rsidRPr="00E4110D" w:rsidRDefault="00DD14CB" w:rsidP="00DD14CB">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Debe permitir </w:t>
      </w:r>
      <w:r>
        <w:rPr>
          <w:rFonts w:ascii="Times New Roman" w:eastAsia="AppleMyungjo" w:hAnsi="Times New Roman" w:cs="Times New Roman"/>
          <w:bCs/>
          <w:sz w:val="24"/>
          <w:szCs w:val="24"/>
          <w:lang w:val="es-ES_tradnl"/>
        </w:rPr>
        <w:t>visualizar en el mapa instalaciones deportivas</w:t>
      </w:r>
    </w:p>
    <w:p w14:paraId="3196C20C" w14:textId="75DD1861" w:rsidR="00DD14CB" w:rsidRPr="00DD14CB" w:rsidRDefault="00DD14CB" w:rsidP="004C7DCD">
      <w:pPr>
        <w:pStyle w:val="Prrafodelista"/>
        <w:numPr>
          <w:ilvl w:val="0"/>
          <w:numId w:val="1"/>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DD14CB">
        <w:rPr>
          <w:rFonts w:ascii="Times New Roman" w:eastAsia="AppleMyungjo" w:hAnsi="Times New Roman" w:cs="Times New Roman"/>
          <w:bCs/>
          <w:sz w:val="24"/>
          <w:szCs w:val="24"/>
          <w:lang w:val="es-ES_tradnl"/>
        </w:rPr>
        <w:t>Debe permitir visualizar en el mapa lugares de gestión</w:t>
      </w:r>
    </w:p>
    <w:p w14:paraId="3F564F4D" w14:textId="5ED3FC27" w:rsidR="00CC7CDB" w:rsidRPr="009326C3" w:rsidRDefault="00CC7CDB" w:rsidP="00CE2D5D">
      <w:pPr>
        <w:pStyle w:val="Prrafodelista"/>
        <w:numPr>
          <w:ilvl w:val="0"/>
          <w:numId w:val="1"/>
        </w:numPr>
        <w:autoSpaceDE w:val="0"/>
        <w:autoSpaceDN w:val="0"/>
        <w:adjustRightInd w:val="0"/>
        <w:spacing w:after="0" w:line="240" w:lineRule="auto"/>
        <w:jc w:val="both"/>
        <w:rPr>
          <w:rFonts w:ascii="AppleMyungjo" w:eastAsia="AppleMyungjo"/>
          <w:bCs/>
          <w:sz w:val="24"/>
          <w:szCs w:val="24"/>
          <w:lang w:val="es-ES_tradnl"/>
        </w:rPr>
      </w:pPr>
      <w:r w:rsidRPr="00F32B4F">
        <w:rPr>
          <w:rFonts w:ascii="Times New Roman" w:eastAsia="AppleMyungjo" w:hAnsi="Times New Roman" w:cs="Times New Roman"/>
          <w:bCs/>
          <w:sz w:val="24"/>
          <w:szCs w:val="24"/>
          <w:lang w:val="es-ES_tradnl"/>
        </w:rPr>
        <w:t xml:space="preserve">Debe </w:t>
      </w:r>
      <w:r w:rsidR="00F32B4F">
        <w:rPr>
          <w:rFonts w:ascii="Times New Roman" w:eastAsia="AppleMyungjo" w:hAnsi="Times New Roman" w:cs="Times New Roman"/>
          <w:bCs/>
          <w:sz w:val="24"/>
          <w:szCs w:val="24"/>
          <w:lang w:val="es-ES_tradnl"/>
        </w:rPr>
        <w:t xml:space="preserve">permitir </w:t>
      </w:r>
      <w:r w:rsidR="00DD14CB" w:rsidRPr="00F32B4F">
        <w:rPr>
          <w:rFonts w:ascii="Times New Roman" w:eastAsia="AppleMyungjo" w:hAnsi="Times New Roman" w:cs="Times New Roman"/>
          <w:bCs/>
          <w:sz w:val="24"/>
          <w:szCs w:val="24"/>
          <w:lang w:val="es-ES_tradnl"/>
        </w:rPr>
        <w:t>restringir la gestión del sistemas a</w:t>
      </w:r>
      <w:r w:rsidR="00F32B4F">
        <w:rPr>
          <w:rFonts w:ascii="Times New Roman" w:eastAsia="AppleMyungjo" w:hAnsi="Times New Roman" w:cs="Times New Roman"/>
          <w:bCs/>
          <w:sz w:val="24"/>
          <w:szCs w:val="24"/>
          <w:lang w:val="es-ES_tradnl"/>
        </w:rPr>
        <w:t xml:space="preserve"> solo</w:t>
      </w:r>
      <w:r w:rsidR="00DD14CB" w:rsidRPr="00F32B4F">
        <w:rPr>
          <w:rFonts w:ascii="Times New Roman" w:eastAsia="AppleMyungjo" w:hAnsi="Times New Roman" w:cs="Times New Roman"/>
          <w:bCs/>
          <w:sz w:val="24"/>
          <w:szCs w:val="24"/>
          <w:lang w:val="es-ES_tradnl"/>
        </w:rPr>
        <w:t xml:space="preserve"> usuarios con permisos</w:t>
      </w:r>
      <w:r w:rsidRPr="00F32B4F">
        <w:rPr>
          <w:rFonts w:ascii="Times New Roman" w:eastAsia="AppleMyungjo" w:hAnsi="Times New Roman" w:cs="Times New Roman"/>
          <w:bCs/>
          <w:sz w:val="24"/>
          <w:szCs w:val="24"/>
          <w:lang w:val="es-ES_tradnl"/>
        </w:rPr>
        <w:t xml:space="preserve"> </w:t>
      </w:r>
    </w:p>
    <w:p w14:paraId="16B50A9C" w14:textId="58512C16" w:rsidR="009326C3" w:rsidRPr="009326C3" w:rsidRDefault="009326C3" w:rsidP="009326C3">
      <w:pPr>
        <w:pStyle w:val="Prrafodelista"/>
        <w:numPr>
          <w:ilvl w:val="0"/>
          <w:numId w:val="1"/>
        </w:numPr>
        <w:autoSpaceDE w:val="0"/>
        <w:autoSpaceDN w:val="0"/>
        <w:adjustRightInd w:val="0"/>
        <w:spacing w:after="0" w:line="240" w:lineRule="auto"/>
        <w:jc w:val="both"/>
        <w:rPr>
          <w:rFonts w:ascii="AppleMyungjo" w:eastAsia="AppleMyungjo"/>
          <w:bCs/>
          <w:sz w:val="24"/>
          <w:szCs w:val="24"/>
          <w:lang w:val="es-ES_tradnl"/>
        </w:rPr>
      </w:pPr>
      <w:r w:rsidRPr="00F32B4F">
        <w:rPr>
          <w:rFonts w:ascii="Times New Roman" w:eastAsia="AppleMyungjo" w:hAnsi="Times New Roman" w:cs="Times New Roman"/>
          <w:bCs/>
          <w:sz w:val="24"/>
          <w:szCs w:val="24"/>
          <w:lang w:val="es-ES_tradnl"/>
        </w:rPr>
        <w:t xml:space="preserve">Debe </w:t>
      </w:r>
      <w:r>
        <w:rPr>
          <w:rFonts w:ascii="Times New Roman" w:eastAsia="AppleMyungjo" w:hAnsi="Times New Roman" w:cs="Times New Roman"/>
          <w:bCs/>
          <w:sz w:val="24"/>
          <w:szCs w:val="24"/>
          <w:lang w:val="es-ES_tradnl"/>
        </w:rPr>
        <w:t>permitir el envío de sugerencias por email.</w:t>
      </w:r>
      <w:r w:rsidRPr="00F32B4F">
        <w:rPr>
          <w:rFonts w:ascii="Times New Roman" w:eastAsia="AppleMyungjo" w:hAnsi="Times New Roman" w:cs="Times New Roman"/>
          <w:bCs/>
          <w:sz w:val="24"/>
          <w:szCs w:val="24"/>
          <w:lang w:val="es-ES_tradnl"/>
        </w:rPr>
        <w:t xml:space="preserve"> </w:t>
      </w:r>
    </w:p>
    <w:p w14:paraId="6581786C" w14:textId="77777777" w:rsidR="009326C3" w:rsidRPr="009326C3" w:rsidRDefault="009326C3" w:rsidP="009326C3">
      <w:pPr>
        <w:autoSpaceDE w:val="0"/>
        <w:autoSpaceDN w:val="0"/>
        <w:adjustRightInd w:val="0"/>
        <w:spacing w:after="0" w:line="240" w:lineRule="auto"/>
        <w:ind w:left="1069"/>
        <w:jc w:val="both"/>
        <w:rPr>
          <w:rFonts w:ascii="AppleMyungjo" w:eastAsia="AppleMyungjo"/>
          <w:bCs/>
          <w:sz w:val="24"/>
          <w:szCs w:val="24"/>
          <w:lang w:val="es-ES_tradnl"/>
        </w:rPr>
      </w:pPr>
    </w:p>
    <w:p w14:paraId="6D2D0A85" w14:textId="77777777" w:rsidR="00CC7CDB" w:rsidRDefault="00CC7CDB" w:rsidP="000B6D78">
      <w:pPr>
        <w:autoSpaceDE w:val="0"/>
        <w:autoSpaceDN w:val="0"/>
        <w:adjustRightInd w:val="0"/>
        <w:spacing w:after="0" w:line="240" w:lineRule="auto"/>
        <w:ind w:left="709"/>
        <w:jc w:val="both"/>
        <w:rPr>
          <w:rFonts w:ascii="AppleMyungjo" w:eastAsia="AppleMyungjo"/>
          <w:bCs/>
          <w:sz w:val="24"/>
          <w:szCs w:val="24"/>
          <w:lang w:val="es-ES_tradnl"/>
        </w:rPr>
      </w:pPr>
    </w:p>
    <w:p w14:paraId="73F99071" w14:textId="77777777" w:rsidR="00E6190A" w:rsidRDefault="00E6190A" w:rsidP="00CC7CDB">
      <w:pPr>
        <w:autoSpaceDE w:val="0"/>
        <w:autoSpaceDN w:val="0"/>
        <w:adjustRightInd w:val="0"/>
        <w:spacing w:after="0" w:line="240" w:lineRule="auto"/>
        <w:ind w:left="709"/>
        <w:jc w:val="both"/>
        <w:rPr>
          <w:rFonts w:ascii="Times New Roman" w:eastAsia="AppleMyungjo" w:hAnsi="Times New Roman" w:cs="Times New Roman"/>
          <w:bCs/>
          <w:sz w:val="28"/>
          <w:szCs w:val="28"/>
          <w:lang w:val="es-ES_tradnl"/>
        </w:rPr>
      </w:pPr>
    </w:p>
    <w:p w14:paraId="48273044" w14:textId="77777777" w:rsidR="00E6190A" w:rsidRDefault="00E6190A" w:rsidP="00CC7CDB">
      <w:pPr>
        <w:autoSpaceDE w:val="0"/>
        <w:autoSpaceDN w:val="0"/>
        <w:adjustRightInd w:val="0"/>
        <w:spacing w:after="0" w:line="240" w:lineRule="auto"/>
        <w:ind w:left="709"/>
        <w:jc w:val="both"/>
        <w:rPr>
          <w:rFonts w:ascii="Times New Roman" w:eastAsia="AppleMyungjo" w:hAnsi="Times New Roman" w:cs="Times New Roman"/>
          <w:bCs/>
          <w:sz w:val="28"/>
          <w:szCs w:val="28"/>
          <w:lang w:val="es-ES_tradnl"/>
        </w:rPr>
      </w:pPr>
    </w:p>
    <w:p w14:paraId="22738C3A" w14:textId="77777777" w:rsidR="00E6190A" w:rsidRDefault="00E6190A" w:rsidP="00CC7CDB">
      <w:pPr>
        <w:autoSpaceDE w:val="0"/>
        <w:autoSpaceDN w:val="0"/>
        <w:adjustRightInd w:val="0"/>
        <w:spacing w:after="0" w:line="240" w:lineRule="auto"/>
        <w:ind w:left="709"/>
        <w:jc w:val="both"/>
        <w:rPr>
          <w:rFonts w:ascii="Times New Roman" w:eastAsia="AppleMyungjo" w:hAnsi="Times New Roman" w:cs="Times New Roman"/>
          <w:bCs/>
          <w:sz w:val="28"/>
          <w:szCs w:val="28"/>
          <w:lang w:val="es-ES_tradnl"/>
        </w:rPr>
      </w:pPr>
    </w:p>
    <w:p w14:paraId="45D759A6" w14:textId="77777777" w:rsidR="00E6190A" w:rsidRDefault="00E6190A" w:rsidP="00CC7CDB">
      <w:pPr>
        <w:autoSpaceDE w:val="0"/>
        <w:autoSpaceDN w:val="0"/>
        <w:adjustRightInd w:val="0"/>
        <w:spacing w:after="0" w:line="240" w:lineRule="auto"/>
        <w:ind w:left="709"/>
        <w:jc w:val="both"/>
        <w:rPr>
          <w:rFonts w:ascii="Times New Roman" w:eastAsia="AppleMyungjo" w:hAnsi="Times New Roman" w:cs="Times New Roman"/>
          <w:bCs/>
          <w:sz w:val="28"/>
          <w:szCs w:val="28"/>
          <w:lang w:val="es-ES_tradnl"/>
        </w:rPr>
      </w:pPr>
    </w:p>
    <w:p w14:paraId="71970134" w14:textId="77777777" w:rsidR="00E6190A" w:rsidRDefault="00E6190A" w:rsidP="00CC7CDB">
      <w:pPr>
        <w:autoSpaceDE w:val="0"/>
        <w:autoSpaceDN w:val="0"/>
        <w:adjustRightInd w:val="0"/>
        <w:spacing w:after="0" w:line="240" w:lineRule="auto"/>
        <w:ind w:left="709"/>
        <w:jc w:val="both"/>
        <w:rPr>
          <w:rFonts w:ascii="Times New Roman" w:eastAsia="AppleMyungjo" w:hAnsi="Times New Roman" w:cs="Times New Roman"/>
          <w:bCs/>
          <w:sz w:val="28"/>
          <w:szCs w:val="28"/>
          <w:lang w:val="es-ES_tradnl"/>
        </w:rPr>
      </w:pPr>
    </w:p>
    <w:p w14:paraId="4916282B" w14:textId="77777777" w:rsidR="00E6190A" w:rsidRDefault="00E6190A" w:rsidP="00CC7CDB">
      <w:pPr>
        <w:autoSpaceDE w:val="0"/>
        <w:autoSpaceDN w:val="0"/>
        <w:adjustRightInd w:val="0"/>
        <w:spacing w:after="0" w:line="240" w:lineRule="auto"/>
        <w:ind w:left="709"/>
        <w:jc w:val="both"/>
        <w:rPr>
          <w:rFonts w:ascii="Times New Roman" w:eastAsia="AppleMyungjo" w:hAnsi="Times New Roman" w:cs="Times New Roman"/>
          <w:bCs/>
          <w:sz w:val="28"/>
          <w:szCs w:val="28"/>
          <w:lang w:val="es-ES_tradnl"/>
        </w:rPr>
      </w:pPr>
    </w:p>
    <w:p w14:paraId="05F79E92" w14:textId="4F50BE28" w:rsidR="00CC7CDB" w:rsidRPr="00DA6B07" w:rsidRDefault="005D5781" w:rsidP="008D6C26">
      <w:pPr>
        <w:pStyle w:val="Puesto"/>
        <w:numPr>
          <w:ilvl w:val="0"/>
          <w:numId w:val="11"/>
        </w:numPr>
        <w:rPr>
          <w:sz w:val="48"/>
          <w:szCs w:val="48"/>
          <w:lang w:val="es-ES_tradnl"/>
        </w:rPr>
      </w:pPr>
      <w:r w:rsidRPr="00DA6B07">
        <w:rPr>
          <w:sz w:val="48"/>
          <w:szCs w:val="48"/>
          <w:lang w:val="es-ES_tradnl"/>
        </w:rPr>
        <w:lastRenderedPageBreak/>
        <w:t>Requisitos</w:t>
      </w:r>
    </w:p>
    <w:p w14:paraId="078B0289" w14:textId="77777777" w:rsidR="00670B57" w:rsidRPr="00E6190A" w:rsidRDefault="00670B57" w:rsidP="00E6190A">
      <w:pPr>
        <w:autoSpaceDE w:val="0"/>
        <w:autoSpaceDN w:val="0"/>
        <w:adjustRightInd w:val="0"/>
        <w:spacing w:after="0" w:line="240" w:lineRule="auto"/>
        <w:jc w:val="both"/>
        <w:rPr>
          <w:rFonts w:ascii="Times New Roman" w:eastAsia="AppleMyungjo" w:hAnsi="Times New Roman" w:cs="Times New Roman"/>
          <w:b/>
          <w:bCs/>
          <w:sz w:val="28"/>
          <w:szCs w:val="28"/>
          <w:lang w:val="es-ES_tradnl"/>
        </w:rPr>
      </w:pPr>
    </w:p>
    <w:p w14:paraId="7AECFDC9" w14:textId="6F54ED6D" w:rsidR="00CC7CDB" w:rsidRPr="00E4110D" w:rsidRDefault="00E37006" w:rsidP="00E37006">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El sistema debe p</w:t>
      </w:r>
      <w:r w:rsidR="00F32B4F">
        <w:rPr>
          <w:rFonts w:ascii="Times New Roman" w:eastAsia="AppleMyungjo" w:hAnsi="Times New Roman" w:cs="Times New Roman"/>
          <w:bCs/>
          <w:sz w:val="24"/>
          <w:szCs w:val="24"/>
          <w:lang w:val="es-ES_tradnl"/>
        </w:rPr>
        <w:t xml:space="preserve">ermitir el alta de nuevas asignaturas </w:t>
      </w:r>
      <w:r w:rsidRPr="00E4110D">
        <w:rPr>
          <w:rFonts w:ascii="Times New Roman" w:eastAsia="AppleMyungjo" w:hAnsi="Times New Roman" w:cs="Times New Roman"/>
          <w:bCs/>
          <w:sz w:val="24"/>
          <w:szCs w:val="24"/>
          <w:lang w:val="es-ES_tradnl"/>
        </w:rPr>
        <w:t xml:space="preserve">introduciendo nombre, </w:t>
      </w:r>
      <w:r w:rsidR="00F32B4F">
        <w:rPr>
          <w:rFonts w:ascii="Times New Roman" w:eastAsia="AppleMyungjo" w:hAnsi="Times New Roman" w:cs="Times New Roman"/>
          <w:bCs/>
          <w:sz w:val="24"/>
          <w:szCs w:val="24"/>
          <w:lang w:val="es-ES_tradnl"/>
        </w:rPr>
        <w:t>y el grado al que pertenece</w:t>
      </w:r>
    </w:p>
    <w:p w14:paraId="70D0F4D0" w14:textId="1235BF42" w:rsidR="00CC7CDB" w:rsidRPr="00E4110D" w:rsidRDefault="00E37006" w:rsidP="00E37006">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El sistema debe permitir la  baja a un</w:t>
      </w:r>
      <w:r w:rsidR="00F32B4F">
        <w:rPr>
          <w:rFonts w:ascii="Times New Roman" w:eastAsia="AppleMyungjo" w:hAnsi="Times New Roman" w:cs="Times New Roman"/>
          <w:bCs/>
          <w:sz w:val="24"/>
          <w:szCs w:val="24"/>
          <w:lang w:val="es-ES_tradnl"/>
        </w:rPr>
        <w:t>a asignatura existente.</w:t>
      </w:r>
    </w:p>
    <w:p w14:paraId="1B4CC5E0" w14:textId="267980A0" w:rsidR="00E37006" w:rsidRPr="00E4110D" w:rsidRDefault="00E37006" w:rsidP="00E37006">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 xml:space="preserve">El sistema debe permitir la consulta de los datos de </w:t>
      </w:r>
      <w:r w:rsidR="00F32B4F">
        <w:rPr>
          <w:rFonts w:ascii="Times New Roman" w:eastAsia="AppleMyungjo" w:hAnsi="Times New Roman" w:cs="Times New Roman"/>
          <w:bCs/>
          <w:sz w:val="24"/>
          <w:szCs w:val="24"/>
        </w:rPr>
        <w:t>asignaturas</w:t>
      </w:r>
    </w:p>
    <w:p w14:paraId="6B4FF505" w14:textId="32F6F6A2" w:rsidR="00E37006" w:rsidRPr="00E4110D" w:rsidRDefault="00E37006" w:rsidP="00E37006">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 xml:space="preserve">El sistema debe permitir la </w:t>
      </w:r>
      <w:r w:rsidR="00F32B4F">
        <w:rPr>
          <w:rFonts w:ascii="Times New Roman" w:eastAsia="AppleMyungjo" w:hAnsi="Times New Roman" w:cs="Times New Roman"/>
          <w:bCs/>
          <w:sz w:val="24"/>
          <w:szCs w:val="24"/>
        </w:rPr>
        <w:t>modificación</w:t>
      </w:r>
      <w:r w:rsidRPr="00E4110D">
        <w:rPr>
          <w:rFonts w:ascii="Times New Roman" w:eastAsia="AppleMyungjo" w:hAnsi="Times New Roman" w:cs="Times New Roman"/>
          <w:bCs/>
          <w:sz w:val="24"/>
          <w:szCs w:val="24"/>
        </w:rPr>
        <w:t xml:space="preserve"> de los datos de </w:t>
      </w:r>
      <w:r w:rsidR="00F32B4F">
        <w:rPr>
          <w:rFonts w:ascii="Times New Roman" w:eastAsia="AppleMyungjo" w:hAnsi="Times New Roman" w:cs="Times New Roman"/>
          <w:bCs/>
          <w:sz w:val="24"/>
          <w:szCs w:val="24"/>
        </w:rPr>
        <w:t>una asignatura existente.</w:t>
      </w:r>
    </w:p>
    <w:p w14:paraId="195D11D9" w14:textId="057B5E3E" w:rsidR="00F32B4F" w:rsidRPr="00E4110D" w:rsidRDefault="00F32B4F" w:rsidP="00F32B4F">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El sistema debe p</w:t>
      </w:r>
      <w:r>
        <w:rPr>
          <w:rFonts w:ascii="Times New Roman" w:eastAsia="AppleMyungjo" w:hAnsi="Times New Roman" w:cs="Times New Roman"/>
          <w:bCs/>
          <w:sz w:val="24"/>
          <w:szCs w:val="24"/>
          <w:lang w:val="es-ES_tradnl"/>
        </w:rPr>
        <w:t xml:space="preserve">ermitir el alta de </w:t>
      </w:r>
      <w:r w:rsidR="00B10AD3">
        <w:rPr>
          <w:rFonts w:ascii="Times New Roman" w:eastAsia="AppleMyungjo" w:hAnsi="Times New Roman" w:cs="Times New Roman"/>
          <w:bCs/>
          <w:sz w:val="24"/>
          <w:szCs w:val="24"/>
          <w:lang w:val="es-ES_tradnl"/>
        </w:rPr>
        <w:t>nuevos profesores</w:t>
      </w:r>
      <w:r>
        <w:rPr>
          <w:rFonts w:ascii="Times New Roman" w:eastAsia="AppleMyungjo" w:hAnsi="Times New Roman" w:cs="Times New Roman"/>
          <w:bCs/>
          <w:sz w:val="24"/>
          <w:szCs w:val="24"/>
          <w:lang w:val="es-ES_tradnl"/>
        </w:rPr>
        <w:t xml:space="preserve"> </w:t>
      </w:r>
      <w:r w:rsidRPr="00E4110D">
        <w:rPr>
          <w:rFonts w:ascii="Times New Roman" w:eastAsia="AppleMyungjo" w:hAnsi="Times New Roman" w:cs="Times New Roman"/>
          <w:bCs/>
          <w:sz w:val="24"/>
          <w:szCs w:val="24"/>
          <w:lang w:val="es-ES_tradnl"/>
        </w:rPr>
        <w:t xml:space="preserve">introduciendo nombre, </w:t>
      </w:r>
      <w:r w:rsidR="00B10AD3">
        <w:rPr>
          <w:rFonts w:ascii="Times New Roman" w:eastAsia="AppleMyungjo" w:hAnsi="Times New Roman" w:cs="Times New Roman"/>
          <w:bCs/>
          <w:sz w:val="24"/>
          <w:szCs w:val="24"/>
          <w:lang w:val="es-ES_tradnl"/>
        </w:rPr>
        <w:t>apellidos, id de la asignatura que impartirá y la id de su despacho.</w:t>
      </w:r>
    </w:p>
    <w:p w14:paraId="22825FB1" w14:textId="5FC51050" w:rsidR="00F32B4F" w:rsidRPr="00E4110D" w:rsidRDefault="00F32B4F" w:rsidP="00F32B4F">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El sistema debe permitir la  baja a </w:t>
      </w:r>
      <w:r w:rsidR="00B10AD3">
        <w:rPr>
          <w:rFonts w:ascii="Times New Roman" w:eastAsia="AppleMyungjo" w:hAnsi="Times New Roman" w:cs="Times New Roman"/>
          <w:bCs/>
          <w:sz w:val="24"/>
          <w:szCs w:val="24"/>
          <w:lang w:val="es-ES_tradnl"/>
        </w:rPr>
        <w:t>un profesor</w:t>
      </w:r>
      <w:r>
        <w:rPr>
          <w:rFonts w:ascii="Times New Roman" w:eastAsia="AppleMyungjo" w:hAnsi="Times New Roman" w:cs="Times New Roman"/>
          <w:bCs/>
          <w:sz w:val="24"/>
          <w:szCs w:val="24"/>
          <w:lang w:val="es-ES_tradnl"/>
        </w:rPr>
        <w:t xml:space="preserve"> existente.</w:t>
      </w:r>
    </w:p>
    <w:p w14:paraId="7E9DC311" w14:textId="3B2EB818" w:rsidR="00F32B4F" w:rsidRPr="00E4110D" w:rsidRDefault="00F32B4F" w:rsidP="00F32B4F">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 xml:space="preserve">El sistema debe permitir la consulta de los datos de </w:t>
      </w:r>
      <w:r w:rsidR="00B10AD3">
        <w:rPr>
          <w:rFonts w:ascii="Times New Roman" w:eastAsia="AppleMyungjo" w:hAnsi="Times New Roman" w:cs="Times New Roman"/>
          <w:bCs/>
          <w:sz w:val="24"/>
          <w:szCs w:val="24"/>
        </w:rPr>
        <w:t>profesores</w:t>
      </w:r>
    </w:p>
    <w:p w14:paraId="0551651B" w14:textId="1CE1D4E5" w:rsidR="00F32B4F" w:rsidRPr="00E4110D" w:rsidRDefault="00F32B4F" w:rsidP="00F32B4F">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 xml:space="preserve">El sistema debe permitir la </w:t>
      </w:r>
      <w:r>
        <w:rPr>
          <w:rFonts w:ascii="Times New Roman" w:eastAsia="AppleMyungjo" w:hAnsi="Times New Roman" w:cs="Times New Roman"/>
          <w:bCs/>
          <w:sz w:val="24"/>
          <w:szCs w:val="24"/>
        </w:rPr>
        <w:t>modificación</w:t>
      </w:r>
      <w:r w:rsidRPr="00E4110D">
        <w:rPr>
          <w:rFonts w:ascii="Times New Roman" w:eastAsia="AppleMyungjo" w:hAnsi="Times New Roman" w:cs="Times New Roman"/>
          <w:bCs/>
          <w:sz w:val="24"/>
          <w:szCs w:val="24"/>
        </w:rPr>
        <w:t xml:space="preserve"> de los datos de </w:t>
      </w:r>
      <w:r w:rsidR="00B10AD3">
        <w:rPr>
          <w:rFonts w:ascii="Times New Roman" w:eastAsia="AppleMyungjo" w:hAnsi="Times New Roman" w:cs="Times New Roman"/>
          <w:bCs/>
          <w:sz w:val="24"/>
          <w:szCs w:val="24"/>
        </w:rPr>
        <w:t>un profesor</w:t>
      </w:r>
      <w:r>
        <w:rPr>
          <w:rFonts w:ascii="Times New Roman" w:eastAsia="AppleMyungjo" w:hAnsi="Times New Roman" w:cs="Times New Roman"/>
          <w:bCs/>
          <w:sz w:val="24"/>
          <w:szCs w:val="24"/>
        </w:rPr>
        <w:t xml:space="preserve"> existente.</w:t>
      </w:r>
    </w:p>
    <w:p w14:paraId="59174C8B" w14:textId="77777777" w:rsidR="00B10AD3" w:rsidRDefault="00F32B4F" w:rsidP="00E85B9F">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B10AD3">
        <w:rPr>
          <w:rFonts w:ascii="Times New Roman" w:eastAsia="AppleMyungjo" w:hAnsi="Times New Roman" w:cs="Times New Roman"/>
          <w:bCs/>
          <w:sz w:val="24"/>
          <w:szCs w:val="24"/>
          <w:lang w:val="es-ES_tradnl"/>
        </w:rPr>
        <w:t>El sistema debe p</w:t>
      </w:r>
      <w:r w:rsidR="00B10AD3" w:rsidRPr="00B10AD3">
        <w:rPr>
          <w:rFonts w:ascii="Times New Roman" w:eastAsia="AppleMyungjo" w:hAnsi="Times New Roman" w:cs="Times New Roman"/>
          <w:bCs/>
          <w:sz w:val="24"/>
          <w:szCs w:val="24"/>
          <w:lang w:val="es-ES_tradnl"/>
        </w:rPr>
        <w:t>ermitir el alta de nuevo</w:t>
      </w:r>
      <w:r w:rsidRPr="00B10AD3">
        <w:rPr>
          <w:rFonts w:ascii="Times New Roman" w:eastAsia="AppleMyungjo" w:hAnsi="Times New Roman" w:cs="Times New Roman"/>
          <w:bCs/>
          <w:sz w:val="24"/>
          <w:szCs w:val="24"/>
          <w:lang w:val="es-ES_tradnl"/>
        </w:rPr>
        <w:t xml:space="preserve">s </w:t>
      </w:r>
      <w:r w:rsidR="00B10AD3" w:rsidRPr="00B10AD3">
        <w:rPr>
          <w:rFonts w:ascii="Times New Roman" w:eastAsia="AppleMyungjo" w:hAnsi="Times New Roman" w:cs="Times New Roman"/>
          <w:bCs/>
          <w:sz w:val="24"/>
          <w:szCs w:val="24"/>
          <w:lang w:val="es-ES_tradnl"/>
        </w:rPr>
        <w:t>grados</w:t>
      </w:r>
      <w:r w:rsidRPr="00B10AD3">
        <w:rPr>
          <w:rFonts w:ascii="Times New Roman" w:eastAsia="AppleMyungjo" w:hAnsi="Times New Roman" w:cs="Times New Roman"/>
          <w:bCs/>
          <w:sz w:val="24"/>
          <w:szCs w:val="24"/>
          <w:lang w:val="es-ES_tradnl"/>
        </w:rPr>
        <w:t xml:space="preserve"> introduciendo nombre</w:t>
      </w:r>
      <w:r w:rsidR="00B10AD3" w:rsidRPr="00B10AD3">
        <w:rPr>
          <w:rFonts w:ascii="Times New Roman" w:eastAsia="AppleMyungjo" w:hAnsi="Times New Roman" w:cs="Times New Roman"/>
          <w:bCs/>
          <w:sz w:val="24"/>
          <w:szCs w:val="24"/>
          <w:lang w:val="es-ES_tradnl"/>
        </w:rPr>
        <w:t>.</w:t>
      </w:r>
    </w:p>
    <w:p w14:paraId="0BD27444" w14:textId="1A5B8861" w:rsidR="00F32B4F" w:rsidRPr="00B10AD3" w:rsidRDefault="00F32B4F" w:rsidP="00E85B9F">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B10AD3">
        <w:rPr>
          <w:rFonts w:ascii="Times New Roman" w:eastAsia="AppleMyungjo" w:hAnsi="Times New Roman" w:cs="Times New Roman"/>
          <w:bCs/>
          <w:sz w:val="24"/>
          <w:szCs w:val="24"/>
          <w:lang w:val="es-ES_tradnl"/>
        </w:rPr>
        <w:t xml:space="preserve">El sistema debe permitir la  baja a un </w:t>
      </w:r>
      <w:r w:rsidR="00B10AD3">
        <w:rPr>
          <w:rFonts w:ascii="Times New Roman" w:eastAsia="AppleMyungjo" w:hAnsi="Times New Roman" w:cs="Times New Roman"/>
          <w:bCs/>
          <w:sz w:val="24"/>
          <w:szCs w:val="24"/>
          <w:lang w:val="es-ES_tradnl"/>
        </w:rPr>
        <w:t>grado</w:t>
      </w:r>
      <w:r w:rsidRPr="00B10AD3">
        <w:rPr>
          <w:rFonts w:ascii="Times New Roman" w:eastAsia="AppleMyungjo" w:hAnsi="Times New Roman" w:cs="Times New Roman"/>
          <w:bCs/>
          <w:sz w:val="24"/>
          <w:szCs w:val="24"/>
          <w:lang w:val="es-ES_tradnl"/>
        </w:rPr>
        <w:t xml:space="preserve"> existente.</w:t>
      </w:r>
    </w:p>
    <w:p w14:paraId="0BA6E870" w14:textId="77777777" w:rsidR="00B10AD3" w:rsidRDefault="00F32B4F" w:rsidP="00B10AD3">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El sistema d</w:t>
      </w:r>
      <w:r w:rsidR="00B10AD3">
        <w:rPr>
          <w:rFonts w:ascii="Times New Roman" w:eastAsia="AppleMyungjo" w:hAnsi="Times New Roman" w:cs="Times New Roman"/>
          <w:bCs/>
          <w:sz w:val="24"/>
          <w:szCs w:val="24"/>
        </w:rPr>
        <w:t>ebe permitir la consulta de los grados</w:t>
      </w:r>
      <w:r w:rsidR="00B10AD3" w:rsidRPr="00B10AD3">
        <w:rPr>
          <w:rFonts w:ascii="Times New Roman" w:eastAsia="AppleMyungjo" w:hAnsi="Times New Roman" w:cs="Times New Roman"/>
          <w:bCs/>
          <w:sz w:val="24"/>
          <w:szCs w:val="24"/>
          <w:lang w:val="es-ES_tradnl"/>
        </w:rPr>
        <w:t xml:space="preserve"> </w:t>
      </w:r>
    </w:p>
    <w:p w14:paraId="119031BC" w14:textId="5BE81518" w:rsidR="00B10AD3" w:rsidRPr="00E4110D" w:rsidRDefault="00B10AD3" w:rsidP="00B10AD3">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El sistema debe p</w:t>
      </w:r>
      <w:r>
        <w:rPr>
          <w:rFonts w:ascii="Times New Roman" w:eastAsia="AppleMyungjo" w:hAnsi="Times New Roman" w:cs="Times New Roman"/>
          <w:bCs/>
          <w:sz w:val="24"/>
          <w:szCs w:val="24"/>
          <w:lang w:val="es-ES_tradnl"/>
        </w:rPr>
        <w:t xml:space="preserve">ermitir el alta de nuevas aulas </w:t>
      </w:r>
      <w:r w:rsidRPr="00E4110D">
        <w:rPr>
          <w:rFonts w:ascii="Times New Roman" w:eastAsia="AppleMyungjo" w:hAnsi="Times New Roman" w:cs="Times New Roman"/>
          <w:bCs/>
          <w:sz w:val="24"/>
          <w:szCs w:val="24"/>
          <w:lang w:val="es-ES_tradnl"/>
        </w:rPr>
        <w:t xml:space="preserve">introduciendo </w:t>
      </w:r>
      <w:r>
        <w:rPr>
          <w:rFonts w:ascii="Times New Roman" w:eastAsia="AppleMyungjo" w:hAnsi="Times New Roman" w:cs="Times New Roman"/>
          <w:bCs/>
          <w:sz w:val="24"/>
          <w:szCs w:val="24"/>
          <w:lang w:val="es-ES_tradnl"/>
        </w:rPr>
        <w:t>el número del edificio</w:t>
      </w:r>
      <w:r w:rsidRPr="00E4110D">
        <w:rPr>
          <w:rFonts w:ascii="Times New Roman" w:eastAsia="AppleMyungjo" w:hAnsi="Times New Roman" w:cs="Times New Roman"/>
          <w:bCs/>
          <w:sz w:val="24"/>
          <w:szCs w:val="24"/>
          <w:lang w:val="es-ES_tradnl"/>
        </w:rPr>
        <w:t>,</w:t>
      </w:r>
      <w:r>
        <w:rPr>
          <w:rFonts w:ascii="Times New Roman" w:eastAsia="AppleMyungjo" w:hAnsi="Times New Roman" w:cs="Times New Roman"/>
          <w:bCs/>
          <w:sz w:val="24"/>
          <w:szCs w:val="24"/>
          <w:lang w:val="es-ES_tradnl"/>
        </w:rPr>
        <w:t xml:space="preserve"> la planta donde se encuentra, el id de la asignatura que se impartirá en ella y un comentario.</w:t>
      </w:r>
    </w:p>
    <w:p w14:paraId="63D0C6EC" w14:textId="4E369D32" w:rsidR="00B10AD3" w:rsidRPr="00E4110D" w:rsidRDefault="00B10AD3" w:rsidP="00B10AD3">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El sistema debe permitir la  baja a un</w:t>
      </w:r>
      <w:r>
        <w:rPr>
          <w:rFonts w:ascii="Times New Roman" w:eastAsia="AppleMyungjo" w:hAnsi="Times New Roman" w:cs="Times New Roman"/>
          <w:bCs/>
          <w:sz w:val="24"/>
          <w:szCs w:val="24"/>
          <w:lang w:val="es-ES_tradnl"/>
        </w:rPr>
        <w:t xml:space="preserve"> aula existente.</w:t>
      </w:r>
    </w:p>
    <w:p w14:paraId="5B6C2C77" w14:textId="454048D3" w:rsidR="00B10AD3" w:rsidRPr="00E4110D" w:rsidRDefault="00B10AD3" w:rsidP="00B10AD3">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 xml:space="preserve">El sistema debe permitir la consulta de los datos de </w:t>
      </w:r>
      <w:r>
        <w:rPr>
          <w:rFonts w:ascii="Times New Roman" w:eastAsia="AppleMyungjo" w:hAnsi="Times New Roman" w:cs="Times New Roman"/>
          <w:bCs/>
          <w:sz w:val="24"/>
          <w:szCs w:val="24"/>
        </w:rPr>
        <w:t>aulas</w:t>
      </w:r>
    </w:p>
    <w:p w14:paraId="5FF2BE2D" w14:textId="0BE6A171" w:rsidR="00B10AD3" w:rsidRPr="00E4110D" w:rsidRDefault="00B10AD3" w:rsidP="00B10AD3">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 xml:space="preserve">El sistema debe permitir la </w:t>
      </w:r>
      <w:r>
        <w:rPr>
          <w:rFonts w:ascii="Times New Roman" w:eastAsia="AppleMyungjo" w:hAnsi="Times New Roman" w:cs="Times New Roman"/>
          <w:bCs/>
          <w:sz w:val="24"/>
          <w:szCs w:val="24"/>
        </w:rPr>
        <w:t>modificación</w:t>
      </w:r>
      <w:r w:rsidRPr="00E4110D">
        <w:rPr>
          <w:rFonts w:ascii="Times New Roman" w:eastAsia="AppleMyungjo" w:hAnsi="Times New Roman" w:cs="Times New Roman"/>
          <w:bCs/>
          <w:sz w:val="24"/>
          <w:szCs w:val="24"/>
        </w:rPr>
        <w:t xml:space="preserve"> de los datos de </w:t>
      </w:r>
      <w:r>
        <w:rPr>
          <w:rFonts w:ascii="Times New Roman" w:eastAsia="AppleMyungjo" w:hAnsi="Times New Roman" w:cs="Times New Roman"/>
          <w:bCs/>
          <w:sz w:val="24"/>
          <w:szCs w:val="24"/>
        </w:rPr>
        <w:t>un aula existente.</w:t>
      </w:r>
    </w:p>
    <w:p w14:paraId="7E76A23B" w14:textId="3D67EFE0" w:rsidR="00B10AD3" w:rsidRPr="00E4110D" w:rsidRDefault="00B10AD3" w:rsidP="00B10AD3">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El sistema debe p</w:t>
      </w:r>
      <w:r>
        <w:rPr>
          <w:rFonts w:ascii="Times New Roman" w:eastAsia="AppleMyungjo" w:hAnsi="Times New Roman" w:cs="Times New Roman"/>
          <w:bCs/>
          <w:sz w:val="24"/>
          <w:szCs w:val="24"/>
          <w:lang w:val="es-ES_tradnl"/>
        </w:rPr>
        <w:t xml:space="preserve">ermitir el alta de nuevos edificios </w:t>
      </w:r>
      <w:r w:rsidRPr="00E4110D">
        <w:rPr>
          <w:rFonts w:ascii="Times New Roman" w:eastAsia="AppleMyungjo" w:hAnsi="Times New Roman" w:cs="Times New Roman"/>
          <w:bCs/>
          <w:sz w:val="24"/>
          <w:szCs w:val="24"/>
          <w:lang w:val="es-ES_tradnl"/>
        </w:rPr>
        <w:t xml:space="preserve">introduciendo nombre, </w:t>
      </w:r>
      <w:r>
        <w:rPr>
          <w:rFonts w:ascii="Times New Roman" w:eastAsia="AppleMyungjo" w:hAnsi="Times New Roman" w:cs="Times New Roman"/>
          <w:bCs/>
          <w:sz w:val="24"/>
          <w:szCs w:val="24"/>
          <w:lang w:val="es-ES_tradnl"/>
        </w:rPr>
        <w:t>la ubicación, el número de plantas y un comentario del mismo.</w:t>
      </w:r>
    </w:p>
    <w:p w14:paraId="283AA221" w14:textId="1ECDF917" w:rsidR="00B10AD3" w:rsidRPr="00E4110D" w:rsidRDefault="00B10AD3" w:rsidP="00B10AD3">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lang w:val="es-ES_tradnl"/>
        </w:rPr>
        <w:t xml:space="preserve">El sistema debe permitir la  baja a </w:t>
      </w:r>
      <w:r>
        <w:rPr>
          <w:rFonts w:ascii="Times New Roman" w:eastAsia="AppleMyungjo" w:hAnsi="Times New Roman" w:cs="Times New Roman"/>
          <w:bCs/>
          <w:sz w:val="24"/>
          <w:szCs w:val="24"/>
          <w:lang w:val="es-ES_tradnl"/>
        </w:rPr>
        <w:t>un edificio existente.</w:t>
      </w:r>
    </w:p>
    <w:p w14:paraId="6C6A86A8" w14:textId="5F82931D" w:rsidR="00B10AD3" w:rsidRPr="00E4110D" w:rsidRDefault="00B10AD3" w:rsidP="00B10AD3">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 xml:space="preserve">El sistema debe permitir la consulta de los datos de </w:t>
      </w:r>
      <w:r>
        <w:rPr>
          <w:rFonts w:ascii="Times New Roman" w:eastAsia="AppleMyungjo" w:hAnsi="Times New Roman" w:cs="Times New Roman"/>
          <w:bCs/>
          <w:sz w:val="24"/>
          <w:szCs w:val="24"/>
        </w:rPr>
        <w:t>edificios</w:t>
      </w:r>
    </w:p>
    <w:p w14:paraId="4DBCBD7D" w14:textId="13565590" w:rsidR="00B10AD3" w:rsidRPr="00E4110D" w:rsidRDefault="00B10AD3" w:rsidP="00B10AD3">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 xml:space="preserve">El sistema debe permitir la </w:t>
      </w:r>
      <w:r>
        <w:rPr>
          <w:rFonts w:ascii="Times New Roman" w:eastAsia="AppleMyungjo" w:hAnsi="Times New Roman" w:cs="Times New Roman"/>
          <w:bCs/>
          <w:sz w:val="24"/>
          <w:szCs w:val="24"/>
        </w:rPr>
        <w:t>modificación</w:t>
      </w:r>
      <w:r w:rsidRPr="00E4110D">
        <w:rPr>
          <w:rFonts w:ascii="Times New Roman" w:eastAsia="AppleMyungjo" w:hAnsi="Times New Roman" w:cs="Times New Roman"/>
          <w:bCs/>
          <w:sz w:val="24"/>
          <w:szCs w:val="24"/>
        </w:rPr>
        <w:t xml:space="preserve"> de los datos de </w:t>
      </w:r>
      <w:r>
        <w:rPr>
          <w:rFonts w:ascii="Times New Roman" w:eastAsia="AppleMyungjo" w:hAnsi="Times New Roman" w:cs="Times New Roman"/>
          <w:bCs/>
          <w:sz w:val="24"/>
          <w:szCs w:val="24"/>
        </w:rPr>
        <w:t>un edificio existente.</w:t>
      </w:r>
    </w:p>
    <w:p w14:paraId="5CBE31F6" w14:textId="39C3C2C1" w:rsidR="00B10AD3" w:rsidRDefault="00B10AD3" w:rsidP="00B10AD3">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B10AD3">
        <w:rPr>
          <w:rFonts w:ascii="Times New Roman" w:eastAsia="AppleMyungjo" w:hAnsi="Times New Roman" w:cs="Times New Roman"/>
          <w:bCs/>
          <w:sz w:val="24"/>
          <w:szCs w:val="24"/>
          <w:lang w:val="es-ES_tradnl"/>
        </w:rPr>
        <w:t xml:space="preserve">El sistema debe permitir el alta de nuevos </w:t>
      </w:r>
      <w:r>
        <w:rPr>
          <w:rFonts w:ascii="Times New Roman" w:eastAsia="AppleMyungjo" w:hAnsi="Times New Roman" w:cs="Times New Roman"/>
          <w:bCs/>
          <w:sz w:val="24"/>
          <w:szCs w:val="24"/>
          <w:lang w:val="es-ES_tradnl"/>
        </w:rPr>
        <w:t>lugares</w:t>
      </w:r>
      <w:r w:rsidRPr="00B10AD3">
        <w:rPr>
          <w:rFonts w:ascii="Times New Roman" w:eastAsia="AppleMyungjo" w:hAnsi="Times New Roman" w:cs="Times New Roman"/>
          <w:bCs/>
          <w:sz w:val="24"/>
          <w:szCs w:val="24"/>
          <w:lang w:val="es-ES_tradnl"/>
        </w:rPr>
        <w:t xml:space="preserve"> introduciendo </w:t>
      </w:r>
      <w:r>
        <w:rPr>
          <w:rFonts w:ascii="Times New Roman" w:eastAsia="AppleMyungjo" w:hAnsi="Times New Roman" w:cs="Times New Roman"/>
          <w:bCs/>
          <w:sz w:val="24"/>
          <w:szCs w:val="24"/>
          <w:lang w:val="es-ES_tradnl"/>
        </w:rPr>
        <w:t>su ubicación, el tipo y una descripción del mismo</w:t>
      </w:r>
      <w:r w:rsidRPr="00B10AD3">
        <w:rPr>
          <w:rFonts w:ascii="Times New Roman" w:eastAsia="AppleMyungjo" w:hAnsi="Times New Roman" w:cs="Times New Roman"/>
          <w:bCs/>
          <w:sz w:val="24"/>
          <w:szCs w:val="24"/>
          <w:lang w:val="es-ES_tradnl"/>
        </w:rPr>
        <w:t>.</w:t>
      </w:r>
    </w:p>
    <w:p w14:paraId="078F8423" w14:textId="72C35F64" w:rsidR="00B10AD3" w:rsidRPr="00B10AD3" w:rsidRDefault="00B10AD3" w:rsidP="00B10AD3">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B10AD3">
        <w:rPr>
          <w:rFonts w:ascii="Times New Roman" w:eastAsia="AppleMyungjo" w:hAnsi="Times New Roman" w:cs="Times New Roman"/>
          <w:bCs/>
          <w:sz w:val="24"/>
          <w:szCs w:val="24"/>
          <w:lang w:val="es-ES_tradnl"/>
        </w:rPr>
        <w:t xml:space="preserve">El sistema debe permitir la  baja a un </w:t>
      </w:r>
      <w:r>
        <w:rPr>
          <w:rFonts w:ascii="Times New Roman" w:eastAsia="AppleMyungjo" w:hAnsi="Times New Roman" w:cs="Times New Roman"/>
          <w:bCs/>
          <w:sz w:val="24"/>
          <w:szCs w:val="24"/>
          <w:lang w:val="es-ES_tradnl"/>
        </w:rPr>
        <w:t>lugar</w:t>
      </w:r>
      <w:r w:rsidRPr="00B10AD3">
        <w:rPr>
          <w:rFonts w:ascii="Times New Roman" w:eastAsia="AppleMyungjo" w:hAnsi="Times New Roman" w:cs="Times New Roman"/>
          <w:bCs/>
          <w:sz w:val="24"/>
          <w:szCs w:val="24"/>
          <w:lang w:val="es-ES_tradnl"/>
        </w:rPr>
        <w:t xml:space="preserve"> existente.</w:t>
      </w:r>
    </w:p>
    <w:p w14:paraId="27CCD70F" w14:textId="3B82F944" w:rsidR="00B10AD3" w:rsidRPr="00E4110D" w:rsidRDefault="00B10AD3" w:rsidP="00B10AD3">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El sistema d</w:t>
      </w:r>
      <w:r>
        <w:rPr>
          <w:rFonts w:ascii="Times New Roman" w:eastAsia="AppleMyungjo" w:hAnsi="Times New Roman" w:cs="Times New Roman"/>
          <w:bCs/>
          <w:sz w:val="24"/>
          <w:szCs w:val="24"/>
        </w:rPr>
        <w:t>ebe permitir la consulta de los lugares</w:t>
      </w:r>
      <w:r w:rsidR="002052DD">
        <w:rPr>
          <w:rFonts w:ascii="Times New Roman" w:eastAsia="AppleMyungjo" w:hAnsi="Times New Roman" w:cs="Times New Roman"/>
          <w:bCs/>
          <w:sz w:val="24"/>
          <w:szCs w:val="24"/>
        </w:rPr>
        <w:t xml:space="preserve"> existentes.</w:t>
      </w:r>
    </w:p>
    <w:p w14:paraId="0A6E71C9" w14:textId="10844AB9" w:rsidR="00F32B4F" w:rsidRPr="002052DD" w:rsidRDefault="00F32B4F" w:rsidP="00F32B4F">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 xml:space="preserve">El sistema debe permitir la </w:t>
      </w:r>
      <w:r>
        <w:rPr>
          <w:rFonts w:ascii="Times New Roman" w:eastAsia="AppleMyungjo" w:hAnsi="Times New Roman" w:cs="Times New Roman"/>
          <w:bCs/>
          <w:sz w:val="24"/>
          <w:szCs w:val="24"/>
        </w:rPr>
        <w:t>modificación</w:t>
      </w:r>
      <w:r w:rsidRPr="00E4110D">
        <w:rPr>
          <w:rFonts w:ascii="Times New Roman" w:eastAsia="AppleMyungjo" w:hAnsi="Times New Roman" w:cs="Times New Roman"/>
          <w:bCs/>
          <w:sz w:val="24"/>
          <w:szCs w:val="24"/>
        </w:rPr>
        <w:t xml:space="preserve"> de los datos de </w:t>
      </w:r>
      <w:r>
        <w:rPr>
          <w:rFonts w:ascii="Times New Roman" w:eastAsia="AppleMyungjo" w:hAnsi="Times New Roman" w:cs="Times New Roman"/>
          <w:bCs/>
          <w:sz w:val="24"/>
          <w:szCs w:val="24"/>
        </w:rPr>
        <w:t xml:space="preserve">un </w:t>
      </w:r>
      <w:r w:rsidR="002052DD">
        <w:rPr>
          <w:rFonts w:ascii="Times New Roman" w:eastAsia="AppleMyungjo" w:hAnsi="Times New Roman" w:cs="Times New Roman"/>
          <w:bCs/>
          <w:sz w:val="24"/>
          <w:szCs w:val="24"/>
        </w:rPr>
        <w:t>lugar</w:t>
      </w:r>
      <w:r>
        <w:rPr>
          <w:rFonts w:ascii="Times New Roman" w:eastAsia="AppleMyungjo" w:hAnsi="Times New Roman" w:cs="Times New Roman"/>
          <w:bCs/>
          <w:sz w:val="24"/>
          <w:szCs w:val="24"/>
        </w:rPr>
        <w:t xml:space="preserve"> existente.</w:t>
      </w:r>
    </w:p>
    <w:p w14:paraId="334F6DBB" w14:textId="09A5A902" w:rsidR="002052DD" w:rsidRDefault="002052DD" w:rsidP="002052DD">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B10AD3">
        <w:rPr>
          <w:rFonts w:ascii="Times New Roman" w:eastAsia="AppleMyungjo" w:hAnsi="Times New Roman" w:cs="Times New Roman"/>
          <w:bCs/>
          <w:sz w:val="24"/>
          <w:szCs w:val="24"/>
          <w:lang w:val="es-ES_tradnl"/>
        </w:rPr>
        <w:t xml:space="preserve">El sistema debe permitir el alta de nuevos </w:t>
      </w:r>
      <w:r>
        <w:rPr>
          <w:rFonts w:ascii="Times New Roman" w:eastAsia="AppleMyungjo" w:hAnsi="Times New Roman" w:cs="Times New Roman"/>
          <w:bCs/>
          <w:sz w:val="24"/>
          <w:szCs w:val="24"/>
          <w:lang w:val="es-ES_tradnl"/>
        </w:rPr>
        <w:t>despachos</w:t>
      </w:r>
      <w:r w:rsidRPr="00B10AD3">
        <w:rPr>
          <w:rFonts w:ascii="Times New Roman" w:eastAsia="AppleMyungjo" w:hAnsi="Times New Roman" w:cs="Times New Roman"/>
          <w:bCs/>
          <w:sz w:val="24"/>
          <w:szCs w:val="24"/>
          <w:lang w:val="es-ES_tradnl"/>
        </w:rPr>
        <w:t xml:space="preserve"> introduciendo </w:t>
      </w:r>
      <w:r>
        <w:rPr>
          <w:rFonts w:ascii="Times New Roman" w:eastAsia="AppleMyungjo" w:hAnsi="Times New Roman" w:cs="Times New Roman"/>
          <w:bCs/>
          <w:sz w:val="24"/>
          <w:szCs w:val="24"/>
          <w:lang w:val="es-ES_tradnl"/>
        </w:rPr>
        <w:t>el número del edificio, la planta y el número del despacho</w:t>
      </w:r>
      <w:r w:rsidRPr="00B10AD3">
        <w:rPr>
          <w:rFonts w:ascii="Times New Roman" w:eastAsia="AppleMyungjo" w:hAnsi="Times New Roman" w:cs="Times New Roman"/>
          <w:bCs/>
          <w:sz w:val="24"/>
          <w:szCs w:val="24"/>
          <w:lang w:val="es-ES_tradnl"/>
        </w:rPr>
        <w:t>.</w:t>
      </w:r>
    </w:p>
    <w:p w14:paraId="09317D46" w14:textId="54BB4C87" w:rsidR="002052DD" w:rsidRPr="00B10AD3" w:rsidRDefault="002052DD" w:rsidP="002052DD">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B10AD3">
        <w:rPr>
          <w:rFonts w:ascii="Times New Roman" w:eastAsia="AppleMyungjo" w:hAnsi="Times New Roman" w:cs="Times New Roman"/>
          <w:bCs/>
          <w:sz w:val="24"/>
          <w:szCs w:val="24"/>
          <w:lang w:val="es-ES_tradnl"/>
        </w:rPr>
        <w:t xml:space="preserve">El sistema debe permitir la  baja a un </w:t>
      </w:r>
      <w:r>
        <w:rPr>
          <w:rFonts w:ascii="Times New Roman" w:eastAsia="AppleMyungjo" w:hAnsi="Times New Roman" w:cs="Times New Roman"/>
          <w:bCs/>
          <w:sz w:val="24"/>
          <w:szCs w:val="24"/>
          <w:lang w:val="es-ES_tradnl"/>
        </w:rPr>
        <w:t>despacho</w:t>
      </w:r>
      <w:r w:rsidRPr="00B10AD3">
        <w:rPr>
          <w:rFonts w:ascii="Times New Roman" w:eastAsia="AppleMyungjo" w:hAnsi="Times New Roman" w:cs="Times New Roman"/>
          <w:bCs/>
          <w:sz w:val="24"/>
          <w:szCs w:val="24"/>
          <w:lang w:val="es-ES_tradnl"/>
        </w:rPr>
        <w:t xml:space="preserve"> existente.</w:t>
      </w:r>
    </w:p>
    <w:p w14:paraId="4A9F8DD7" w14:textId="6213573C" w:rsidR="002052DD" w:rsidRPr="00E4110D" w:rsidRDefault="002052DD" w:rsidP="002052DD">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El sistema d</w:t>
      </w:r>
      <w:r>
        <w:rPr>
          <w:rFonts w:ascii="Times New Roman" w:eastAsia="AppleMyungjo" w:hAnsi="Times New Roman" w:cs="Times New Roman"/>
          <w:bCs/>
          <w:sz w:val="24"/>
          <w:szCs w:val="24"/>
        </w:rPr>
        <w:t>ebe permitir la consulta de los despachos existentes.</w:t>
      </w:r>
    </w:p>
    <w:p w14:paraId="4F776AF7" w14:textId="6692ED65" w:rsidR="002052DD" w:rsidRPr="00E4110D" w:rsidRDefault="002052DD" w:rsidP="002052DD">
      <w:pPr>
        <w:pStyle w:val="Prrafodelista"/>
        <w:numPr>
          <w:ilvl w:val="0"/>
          <w:numId w:val="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E4110D">
        <w:rPr>
          <w:rFonts w:ascii="Times New Roman" w:eastAsia="AppleMyungjo" w:hAnsi="Times New Roman" w:cs="Times New Roman"/>
          <w:bCs/>
          <w:sz w:val="24"/>
          <w:szCs w:val="24"/>
        </w:rPr>
        <w:t xml:space="preserve">El sistema debe permitir la </w:t>
      </w:r>
      <w:r>
        <w:rPr>
          <w:rFonts w:ascii="Times New Roman" w:eastAsia="AppleMyungjo" w:hAnsi="Times New Roman" w:cs="Times New Roman"/>
          <w:bCs/>
          <w:sz w:val="24"/>
          <w:szCs w:val="24"/>
        </w:rPr>
        <w:t>modificación</w:t>
      </w:r>
      <w:r w:rsidRPr="00E4110D">
        <w:rPr>
          <w:rFonts w:ascii="Times New Roman" w:eastAsia="AppleMyungjo" w:hAnsi="Times New Roman" w:cs="Times New Roman"/>
          <w:bCs/>
          <w:sz w:val="24"/>
          <w:szCs w:val="24"/>
        </w:rPr>
        <w:t xml:space="preserve"> de los datos de </w:t>
      </w:r>
      <w:r>
        <w:rPr>
          <w:rFonts w:ascii="Times New Roman" w:eastAsia="AppleMyungjo" w:hAnsi="Times New Roman" w:cs="Times New Roman"/>
          <w:bCs/>
          <w:sz w:val="24"/>
          <w:szCs w:val="24"/>
        </w:rPr>
        <w:t>un despacho existente.</w:t>
      </w:r>
    </w:p>
    <w:p w14:paraId="50220C39" w14:textId="4E40606C" w:rsidR="00E37006" w:rsidRPr="002052DD" w:rsidRDefault="002052DD" w:rsidP="00DF60AA">
      <w:pPr>
        <w:pStyle w:val="Prrafodelista"/>
        <w:numPr>
          <w:ilvl w:val="0"/>
          <w:numId w:val="2"/>
        </w:numPr>
        <w:spacing w:after="0" w:line="240" w:lineRule="auto"/>
        <w:rPr>
          <w:rFonts w:ascii="Times New Roman" w:eastAsia="AppleMyungjo" w:hAnsi="Times New Roman" w:cs="Times New Roman"/>
          <w:sz w:val="24"/>
          <w:szCs w:val="24"/>
          <w:lang w:val="es-ES_tradnl" w:eastAsia="es-ES"/>
        </w:rPr>
      </w:pPr>
      <w:r>
        <w:rPr>
          <w:rFonts w:ascii="Times New Roman" w:eastAsia="AppleMyungjo" w:hAnsi="Times New Roman" w:cs="Times New Roman"/>
          <w:sz w:val="24"/>
          <w:szCs w:val="24"/>
          <w:lang w:eastAsia="es-ES"/>
        </w:rPr>
        <w:t xml:space="preserve">El sistema debe permitir visualizar los edificios existentes en un mapa seleccionando ver edificios </w:t>
      </w:r>
    </w:p>
    <w:p w14:paraId="5F8B3A6C" w14:textId="32C9DC15" w:rsidR="002052DD" w:rsidRPr="002052DD" w:rsidRDefault="002052DD" w:rsidP="00DF60AA">
      <w:pPr>
        <w:pStyle w:val="Prrafodelista"/>
        <w:numPr>
          <w:ilvl w:val="0"/>
          <w:numId w:val="2"/>
        </w:numPr>
        <w:spacing w:after="0" w:line="240" w:lineRule="auto"/>
        <w:rPr>
          <w:rFonts w:ascii="Times New Roman" w:eastAsia="AppleMyungjo" w:hAnsi="Times New Roman" w:cs="Times New Roman"/>
          <w:sz w:val="24"/>
          <w:szCs w:val="24"/>
          <w:lang w:val="es-ES_tradnl" w:eastAsia="es-ES"/>
        </w:rPr>
      </w:pPr>
      <w:r>
        <w:rPr>
          <w:rFonts w:ascii="Times New Roman" w:eastAsia="AppleMyungjo" w:hAnsi="Times New Roman" w:cs="Times New Roman"/>
          <w:sz w:val="24"/>
          <w:szCs w:val="24"/>
          <w:lang w:eastAsia="es-ES"/>
        </w:rPr>
        <w:t xml:space="preserve">El sistema </w:t>
      </w:r>
      <w:r>
        <w:rPr>
          <w:rFonts w:ascii="Times New Roman" w:eastAsia="AppleMyungjo" w:hAnsi="Times New Roman" w:cs="Times New Roman"/>
          <w:bCs/>
          <w:sz w:val="24"/>
          <w:szCs w:val="24"/>
          <w:lang w:val="es-ES_tradnl"/>
        </w:rPr>
        <w:t>d</w:t>
      </w:r>
      <w:r w:rsidRPr="00E4110D">
        <w:rPr>
          <w:rFonts w:ascii="Times New Roman" w:eastAsia="AppleMyungjo" w:hAnsi="Times New Roman" w:cs="Times New Roman"/>
          <w:bCs/>
          <w:sz w:val="24"/>
          <w:szCs w:val="24"/>
          <w:lang w:val="es-ES_tradnl"/>
        </w:rPr>
        <w:t xml:space="preserve">ebe permitir </w:t>
      </w:r>
      <w:r>
        <w:rPr>
          <w:rFonts w:ascii="Times New Roman" w:eastAsia="AppleMyungjo" w:hAnsi="Times New Roman" w:cs="Times New Roman"/>
          <w:bCs/>
          <w:sz w:val="24"/>
          <w:szCs w:val="24"/>
          <w:lang w:val="es-ES_tradnl"/>
        </w:rPr>
        <w:t>visualizar en el mapa cafeterías, restaurantes... Seleccionando ver comidas.</w:t>
      </w:r>
    </w:p>
    <w:p w14:paraId="316138B1" w14:textId="4E9C39D2" w:rsidR="002052DD" w:rsidRPr="002052DD" w:rsidRDefault="002052DD" w:rsidP="002052DD">
      <w:pPr>
        <w:pStyle w:val="Prrafodelista"/>
        <w:numPr>
          <w:ilvl w:val="0"/>
          <w:numId w:val="2"/>
        </w:numPr>
        <w:spacing w:after="0" w:line="240" w:lineRule="auto"/>
        <w:rPr>
          <w:rFonts w:ascii="Times New Roman" w:eastAsia="AppleMyungjo" w:hAnsi="Times New Roman" w:cs="Times New Roman"/>
          <w:sz w:val="24"/>
          <w:szCs w:val="24"/>
          <w:lang w:val="es-ES_tradnl" w:eastAsia="es-ES"/>
        </w:rPr>
      </w:pPr>
      <w:r>
        <w:rPr>
          <w:rFonts w:ascii="Times New Roman" w:eastAsia="AppleMyungjo" w:hAnsi="Times New Roman" w:cs="Times New Roman"/>
          <w:sz w:val="24"/>
          <w:szCs w:val="24"/>
          <w:lang w:eastAsia="es-ES"/>
        </w:rPr>
        <w:t xml:space="preserve">El sistema </w:t>
      </w:r>
      <w:r>
        <w:rPr>
          <w:rFonts w:ascii="Times New Roman" w:eastAsia="AppleMyungjo" w:hAnsi="Times New Roman" w:cs="Times New Roman"/>
          <w:bCs/>
          <w:sz w:val="24"/>
          <w:szCs w:val="24"/>
          <w:lang w:val="es-ES_tradnl"/>
        </w:rPr>
        <w:t>d</w:t>
      </w:r>
      <w:r w:rsidRPr="00E4110D">
        <w:rPr>
          <w:rFonts w:ascii="Times New Roman" w:eastAsia="AppleMyungjo" w:hAnsi="Times New Roman" w:cs="Times New Roman"/>
          <w:bCs/>
          <w:sz w:val="24"/>
          <w:szCs w:val="24"/>
          <w:lang w:val="es-ES_tradnl"/>
        </w:rPr>
        <w:t xml:space="preserve">ebe permitir </w:t>
      </w:r>
      <w:r>
        <w:rPr>
          <w:rFonts w:ascii="Times New Roman" w:eastAsia="AppleMyungjo" w:hAnsi="Times New Roman" w:cs="Times New Roman"/>
          <w:bCs/>
          <w:sz w:val="24"/>
          <w:szCs w:val="24"/>
          <w:lang w:val="es-ES_tradnl"/>
        </w:rPr>
        <w:t>visualizar en el mapa aparcamientos. Seleccionando ver aparcamientos.</w:t>
      </w:r>
    </w:p>
    <w:p w14:paraId="5A631942" w14:textId="31D72370" w:rsidR="002052DD" w:rsidRPr="002052DD" w:rsidRDefault="002052DD" w:rsidP="002052DD">
      <w:pPr>
        <w:pStyle w:val="Prrafodelista"/>
        <w:numPr>
          <w:ilvl w:val="0"/>
          <w:numId w:val="2"/>
        </w:numPr>
        <w:spacing w:after="0" w:line="240" w:lineRule="auto"/>
        <w:rPr>
          <w:rFonts w:ascii="Times New Roman" w:eastAsia="AppleMyungjo" w:hAnsi="Times New Roman" w:cs="Times New Roman"/>
          <w:sz w:val="24"/>
          <w:szCs w:val="24"/>
          <w:lang w:val="es-ES_tradnl" w:eastAsia="es-ES"/>
        </w:rPr>
      </w:pPr>
      <w:r>
        <w:rPr>
          <w:rFonts w:ascii="Times New Roman" w:eastAsia="AppleMyungjo" w:hAnsi="Times New Roman" w:cs="Times New Roman"/>
          <w:sz w:val="24"/>
          <w:szCs w:val="24"/>
          <w:lang w:eastAsia="es-ES"/>
        </w:rPr>
        <w:t xml:space="preserve">El sistema </w:t>
      </w:r>
      <w:r>
        <w:rPr>
          <w:rFonts w:ascii="Times New Roman" w:eastAsia="AppleMyungjo" w:hAnsi="Times New Roman" w:cs="Times New Roman"/>
          <w:bCs/>
          <w:sz w:val="24"/>
          <w:szCs w:val="24"/>
          <w:lang w:val="es-ES_tradnl"/>
        </w:rPr>
        <w:t>d</w:t>
      </w:r>
      <w:r w:rsidRPr="00E4110D">
        <w:rPr>
          <w:rFonts w:ascii="Times New Roman" w:eastAsia="AppleMyungjo" w:hAnsi="Times New Roman" w:cs="Times New Roman"/>
          <w:bCs/>
          <w:sz w:val="24"/>
          <w:szCs w:val="24"/>
          <w:lang w:val="es-ES_tradnl"/>
        </w:rPr>
        <w:t xml:space="preserve">ebe permitir </w:t>
      </w:r>
      <w:r>
        <w:rPr>
          <w:rFonts w:ascii="Times New Roman" w:eastAsia="AppleMyungjo" w:hAnsi="Times New Roman" w:cs="Times New Roman"/>
          <w:bCs/>
          <w:sz w:val="24"/>
          <w:szCs w:val="24"/>
          <w:lang w:val="es-ES_tradnl"/>
        </w:rPr>
        <w:t>visualizar en el mapa medios de transportes (bus, metro...). Seleccionando ver transporte.</w:t>
      </w:r>
    </w:p>
    <w:p w14:paraId="26CCEF5D" w14:textId="05166EAF" w:rsidR="002052DD" w:rsidRPr="002052DD" w:rsidRDefault="002052DD" w:rsidP="002052DD">
      <w:pPr>
        <w:pStyle w:val="Prrafodelista"/>
        <w:numPr>
          <w:ilvl w:val="0"/>
          <w:numId w:val="2"/>
        </w:numPr>
        <w:spacing w:after="0" w:line="240" w:lineRule="auto"/>
        <w:rPr>
          <w:rFonts w:ascii="Times New Roman" w:eastAsia="AppleMyungjo" w:hAnsi="Times New Roman" w:cs="Times New Roman"/>
          <w:sz w:val="24"/>
          <w:szCs w:val="24"/>
          <w:lang w:val="es-ES_tradnl" w:eastAsia="es-ES"/>
        </w:rPr>
      </w:pPr>
      <w:r>
        <w:rPr>
          <w:rFonts w:ascii="Times New Roman" w:eastAsia="AppleMyungjo" w:hAnsi="Times New Roman" w:cs="Times New Roman"/>
          <w:sz w:val="24"/>
          <w:szCs w:val="24"/>
          <w:lang w:eastAsia="es-ES"/>
        </w:rPr>
        <w:t xml:space="preserve">El sistema </w:t>
      </w:r>
      <w:r>
        <w:rPr>
          <w:rFonts w:ascii="Times New Roman" w:eastAsia="AppleMyungjo" w:hAnsi="Times New Roman" w:cs="Times New Roman"/>
          <w:bCs/>
          <w:sz w:val="24"/>
          <w:szCs w:val="24"/>
          <w:lang w:val="es-ES_tradnl"/>
        </w:rPr>
        <w:t>d</w:t>
      </w:r>
      <w:r w:rsidRPr="00E4110D">
        <w:rPr>
          <w:rFonts w:ascii="Times New Roman" w:eastAsia="AppleMyungjo" w:hAnsi="Times New Roman" w:cs="Times New Roman"/>
          <w:bCs/>
          <w:sz w:val="24"/>
          <w:szCs w:val="24"/>
          <w:lang w:val="es-ES_tradnl"/>
        </w:rPr>
        <w:t xml:space="preserve">ebe permitir </w:t>
      </w:r>
      <w:r>
        <w:rPr>
          <w:rFonts w:ascii="Times New Roman" w:eastAsia="AppleMyungjo" w:hAnsi="Times New Roman" w:cs="Times New Roman"/>
          <w:bCs/>
          <w:sz w:val="24"/>
          <w:szCs w:val="24"/>
          <w:lang w:val="es-ES_tradnl"/>
        </w:rPr>
        <w:t>visualizar en el mapa instalaciones deportivas (pista de futbol, baloncesto…). Seleccionando ver instalaciones deportivas.</w:t>
      </w:r>
    </w:p>
    <w:p w14:paraId="1C8E3FB5" w14:textId="30CC5FDA" w:rsidR="002052DD" w:rsidRPr="002821D0" w:rsidRDefault="002052DD" w:rsidP="00FD4E56">
      <w:pPr>
        <w:pStyle w:val="Prrafodelista"/>
        <w:numPr>
          <w:ilvl w:val="0"/>
          <w:numId w:val="2"/>
        </w:numPr>
        <w:spacing w:after="0" w:line="240" w:lineRule="auto"/>
        <w:rPr>
          <w:rFonts w:ascii="Times New Roman" w:eastAsia="AppleMyungjo" w:hAnsi="Times New Roman" w:cs="Times New Roman"/>
          <w:sz w:val="24"/>
          <w:szCs w:val="24"/>
          <w:lang w:val="es-ES_tradnl" w:eastAsia="es-ES"/>
        </w:rPr>
      </w:pPr>
      <w:r w:rsidRPr="002052DD">
        <w:rPr>
          <w:rFonts w:ascii="Times New Roman" w:eastAsia="AppleMyungjo" w:hAnsi="Times New Roman" w:cs="Times New Roman"/>
          <w:sz w:val="24"/>
          <w:szCs w:val="24"/>
          <w:lang w:eastAsia="es-ES"/>
        </w:rPr>
        <w:t xml:space="preserve">El sistema </w:t>
      </w:r>
      <w:r w:rsidRPr="002052DD">
        <w:rPr>
          <w:rFonts w:ascii="Times New Roman" w:eastAsia="AppleMyungjo" w:hAnsi="Times New Roman" w:cs="Times New Roman"/>
          <w:bCs/>
          <w:sz w:val="24"/>
          <w:szCs w:val="24"/>
          <w:lang w:val="es-ES_tradnl"/>
        </w:rPr>
        <w:t>debe permitir visualizar en el mapa de puntos de gestión de la universidad (registro general, casa…). Seleccionando ver para estudiantes.</w:t>
      </w:r>
    </w:p>
    <w:p w14:paraId="24ADE09A" w14:textId="47640EFE" w:rsidR="002821D0" w:rsidRPr="009326C3" w:rsidRDefault="002821D0" w:rsidP="00FD4E56">
      <w:pPr>
        <w:pStyle w:val="Prrafodelista"/>
        <w:numPr>
          <w:ilvl w:val="0"/>
          <w:numId w:val="2"/>
        </w:numPr>
        <w:spacing w:after="0" w:line="240" w:lineRule="auto"/>
        <w:rPr>
          <w:rFonts w:ascii="Times New Roman" w:eastAsia="AppleMyungjo" w:hAnsi="Times New Roman" w:cs="Times New Roman"/>
          <w:sz w:val="24"/>
          <w:szCs w:val="24"/>
          <w:lang w:val="es-ES_tradnl" w:eastAsia="es-ES"/>
        </w:rPr>
      </w:pPr>
      <w:r>
        <w:rPr>
          <w:rFonts w:ascii="Times New Roman" w:eastAsia="AppleMyungjo" w:hAnsi="Times New Roman" w:cs="Times New Roman"/>
          <w:bCs/>
          <w:sz w:val="24"/>
          <w:szCs w:val="24"/>
          <w:lang w:val="es-ES_tradnl"/>
        </w:rPr>
        <w:t>El sistema debe permitir restringir el área de gestión a los usuarios con permisos.</w:t>
      </w:r>
    </w:p>
    <w:p w14:paraId="587535B1" w14:textId="5C1A61F5" w:rsidR="009326C3" w:rsidRPr="002052DD" w:rsidRDefault="009326C3" w:rsidP="00FD4E56">
      <w:pPr>
        <w:pStyle w:val="Prrafodelista"/>
        <w:numPr>
          <w:ilvl w:val="0"/>
          <w:numId w:val="2"/>
        </w:numPr>
        <w:spacing w:after="0" w:line="240" w:lineRule="auto"/>
        <w:rPr>
          <w:rFonts w:ascii="Times New Roman" w:eastAsia="AppleMyungjo" w:hAnsi="Times New Roman" w:cs="Times New Roman"/>
          <w:sz w:val="24"/>
          <w:szCs w:val="24"/>
          <w:lang w:val="es-ES_tradnl" w:eastAsia="es-ES"/>
        </w:rPr>
      </w:pPr>
      <w:r>
        <w:rPr>
          <w:rFonts w:ascii="Times New Roman" w:eastAsia="AppleMyungjo" w:hAnsi="Times New Roman" w:cs="Times New Roman"/>
          <w:bCs/>
          <w:sz w:val="24"/>
          <w:szCs w:val="24"/>
          <w:lang w:val="es-ES_tradnl"/>
        </w:rPr>
        <w:t>El sistema debe permitir enviar email con sugerencias sobre la aplicación.</w:t>
      </w:r>
    </w:p>
    <w:p w14:paraId="453BD8E6" w14:textId="77777777" w:rsidR="00670B57" w:rsidRDefault="00670B57" w:rsidP="00B66C5C">
      <w:pPr>
        <w:autoSpaceDE w:val="0"/>
        <w:autoSpaceDN w:val="0"/>
        <w:adjustRightInd w:val="0"/>
        <w:spacing w:after="0" w:line="240" w:lineRule="auto"/>
        <w:ind w:left="1069"/>
        <w:jc w:val="both"/>
        <w:rPr>
          <w:rFonts w:ascii="Times New Roman" w:eastAsia="AppleMyungjo" w:hAnsi="Times New Roman" w:cs="Times New Roman"/>
          <w:bCs/>
          <w:sz w:val="28"/>
          <w:szCs w:val="28"/>
          <w:lang w:val="es-ES_tradnl"/>
        </w:rPr>
      </w:pPr>
    </w:p>
    <w:p w14:paraId="23FCC281" w14:textId="41554084" w:rsidR="00670B57" w:rsidRDefault="00DA6B07" w:rsidP="008D6C26">
      <w:pPr>
        <w:pStyle w:val="Puesto"/>
        <w:numPr>
          <w:ilvl w:val="0"/>
          <w:numId w:val="11"/>
        </w:numPr>
        <w:rPr>
          <w:sz w:val="48"/>
          <w:szCs w:val="48"/>
          <w:lang w:val="es-ES_tradnl"/>
        </w:rPr>
      </w:pPr>
      <w:r w:rsidRPr="00DA6B07">
        <w:rPr>
          <w:sz w:val="48"/>
          <w:szCs w:val="48"/>
          <w:lang w:val="es-ES_tradnl"/>
        </w:rPr>
        <w:lastRenderedPageBreak/>
        <w:t xml:space="preserve">Diagrama de secuencias </w:t>
      </w:r>
    </w:p>
    <w:p w14:paraId="7E98EAB5" w14:textId="5C3F7233" w:rsidR="00DA6B07" w:rsidRDefault="00DA6B07" w:rsidP="00DA6B07">
      <w:pPr>
        <w:ind w:firstLine="709"/>
        <w:rPr>
          <w:lang w:val="es-ES_tradnl"/>
        </w:rPr>
      </w:pPr>
      <w:r>
        <w:rPr>
          <w:lang w:val="es-ES_tradnl"/>
        </w:rPr>
        <w:t>Los diagramas de secuencias son genéricos para todas las entidades.</w:t>
      </w:r>
    </w:p>
    <w:p w14:paraId="76ADFF89" w14:textId="4D9A6D63" w:rsidR="00DC4FF7" w:rsidRDefault="00F750F0" w:rsidP="00DA6B07">
      <w:pPr>
        <w:ind w:firstLine="709"/>
        <w:rPr>
          <w:lang w:val="es-ES_tradnl"/>
        </w:rPr>
      </w:pPr>
      <w:r>
        <w:rPr>
          <w:lang w:val="es-ES_tradnl"/>
        </w:rPr>
        <w:pict w14:anchorId="3863455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189pt">
            <v:imagedata r:id="rId9" o:title="sd-alta"/>
          </v:shape>
        </w:pict>
      </w:r>
    </w:p>
    <w:p w14:paraId="53689E75" w14:textId="3B86EE0E" w:rsidR="00DC4FF7" w:rsidRDefault="00F750F0" w:rsidP="00DA6B07">
      <w:pPr>
        <w:ind w:firstLine="709"/>
        <w:rPr>
          <w:lang w:val="es-ES_tradnl"/>
        </w:rPr>
      </w:pPr>
      <w:r>
        <w:rPr>
          <w:lang w:val="es-ES_tradnl"/>
        </w:rPr>
        <w:pict w14:anchorId="42675DC3">
          <v:shape id="_x0000_i1026" type="#_x0000_t75" style="width:231pt;height:209.25pt">
            <v:imagedata r:id="rId10" o:title="sd-baja"/>
          </v:shape>
        </w:pict>
      </w:r>
    </w:p>
    <w:p w14:paraId="62268038" w14:textId="65A80758" w:rsidR="00DC4FF7" w:rsidRDefault="00F750F0" w:rsidP="00DA6B07">
      <w:pPr>
        <w:ind w:firstLine="709"/>
        <w:rPr>
          <w:lang w:val="es-ES_tradnl"/>
        </w:rPr>
      </w:pPr>
      <w:r>
        <w:rPr>
          <w:lang w:val="es-ES_tradnl"/>
        </w:rPr>
        <w:pict w14:anchorId="7A2EA07E">
          <v:shape id="_x0000_i1027" type="#_x0000_t75" style="width:311.25pt;height:221.25pt">
            <v:imagedata r:id="rId11" o:title="sd-consulta"/>
          </v:shape>
        </w:pict>
      </w:r>
    </w:p>
    <w:p w14:paraId="2D75F436" w14:textId="5E39459E" w:rsidR="00DC4FF7" w:rsidRDefault="000524DD" w:rsidP="00DA6B07">
      <w:pPr>
        <w:ind w:firstLine="709"/>
        <w:rPr>
          <w:lang w:val="es-ES_tradnl"/>
        </w:rPr>
      </w:pPr>
      <w:r>
        <w:rPr>
          <w:lang w:val="es-ES_tradnl"/>
        </w:rPr>
        <w:lastRenderedPageBreak/>
        <w:pict w14:anchorId="5630B828">
          <v:shape id="_x0000_i1028" type="#_x0000_t75" style="width:279pt;height:243.75pt">
            <v:imagedata r:id="rId12" o:title="sd-modificar"/>
          </v:shape>
        </w:pict>
      </w:r>
    </w:p>
    <w:p w14:paraId="7A11D110" w14:textId="77777777" w:rsidR="00DC4FF7" w:rsidRDefault="00DC4FF7" w:rsidP="00DA6B07">
      <w:pPr>
        <w:ind w:firstLine="709"/>
        <w:rPr>
          <w:lang w:val="es-ES_tradnl"/>
        </w:rPr>
      </w:pPr>
    </w:p>
    <w:p w14:paraId="1B385B1F" w14:textId="77777777" w:rsidR="00345AEA" w:rsidRDefault="00345AEA" w:rsidP="00DA6B07">
      <w:pPr>
        <w:ind w:firstLine="709"/>
        <w:rPr>
          <w:lang w:val="es-ES_tradnl"/>
        </w:rPr>
      </w:pPr>
    </w:p>
    <w:p w14:paraId="4596B63B" w14:textId="6604F3CD" w:rsidR="00DC4FF7" w:rsidRDefault="00DC4FF7" w:rsidP="008D6C26">
      <w:pPr>
        <w:pStyle w:val="Puesto"/>
        <w:numPr>
          <w:ilvl w:val="0"/>
          <w:numId w:val="11"/>
        </w:numPr>
        <w:rPr>
          <w:sz w:val="48"/>
          <w:szCs w:val="48"/>
        </w:rPr>
      </w:pPr>
      <w:r w:rsidRPr="00DC4FF7">
        <w:rPr>
          <w:sz w:val="48"/>
          <w:szCs w:val="48"/>
        </w:rPr>
        <w:t>Diagrama de clases</w:t>
      </w:r>
    </w:p>
    <w:p w14:paraId="69FC8C1B" w14:textId="77777777" w:rsidR="00153B37" w:rsidRPr="00153B37" w:rsidRDefault="00153B37" w:rsidP="00153B37"/>
    <w:p w14:paraId="057B1A68" w14:textId="156BCF46" w:rsidR="00153B37" w:rsidRPr="00153B37" w:rsidRDefault="00153B37" w:rsidP="00153B37">
      <w:r>
        <w:pict w14:anchorId="0491B989">
          <v:shape id="_x0000_i1036" type="#_x0000_t75" style="width:481.5pt;height:312pt">
            <v:imagedata r:id="rId13" o:title="diagramade clases-cardinalidad"/>
          </v:shape>
        </w:pict>
      </w:r>
    </w:p>
    <w:p w14:paraId="41D9C036" w14:textId="63FB5D9C" w:rsidR="00DC4FF7" w:rsidRPr="00DA6B07" w:rsidRDefault="00DC4FF7" w:rsidP="00DC4FF7"/>
    <w:p w14:paraId="59AFBC18" w14:textId="77777777" w:rsidR="00DC4FF7" w:rsidRDefault="00DC4FF7" w:rsidP="00DC4FF7">
      <w:pPr>
        <w:rPr>
          <w:rFonts w:ascii="Times New Roman" w:hAnsi="Times New Roman" w:cs="Times New Roman"/>
          <w:sz w:val="24"/>
          <w:szCs w:val="24"/>
        </w:rPr>
      </w:pPr>
    </w:p>
    <w:p w14:paraId="710786B0" w14:textId="77777777" w:rsidR="00DC4FF7" w:rsidRDefault="00DC4FF7" w:rsidP="00345AEA">
      <w:pPr>
        <w:rPr>
          <w:lang w:val="es-ES_tradnl"/>
        </w:rPr>
      </w:pPr>
    </w:p>
    <w:p w14:paraId="04A71F5B" w14:textId="4F54532B" w:rsidR="008C611E" w:rsidRDefault="005D5781" w:rsidP="008D6C26">
      <w:pPr>
        <w:pStyle w:val="Puesto"/>
        <w:numPr>
          <w:ilvl w:val="0"/>
          <w:numId w:val="11"/>
        </w:numPr>
        <w:rPr>
          <w:lang w:val="es-ES_tradnl"/>
        </w:rPr>
      </w:pPr>
      <w:r>
        <w:rPr>
          <w:lang w:val="es-ES_tradnl"/>
        </w:rPr>
        <w:t xml:space="preserve"> </w:t>
      </w:r>
      <w:r w:rsidRPr="00DA6B07">
        <w:rPr>
          <w:sz w:val="48"/>
          <w:szCs w:val="48"/>
          <w:lang w:val="es-ES_tradnl"/>
        </w:rPr>
        <w:t>Esquema</w:t>
      </w:r>
      <w:r>
        <w:rPr>
          <w:lang w:val="es-ES_tradnl"/>
        </w:rPr>
        <w:t xml:space="preserve"> </w:t>
      </w:r>
      <w:r w:rsidRPr="00DA6B07">
        <w:rPr>
          <w:sz w:val="48"/>
          <w:szCs w:val="48"/>
          <w:lang w:val="es-ES_tradnl"/>
        </w:rPr>
        <w:t>Funcional</w:t>
      </w:r>
    </w:p>
    <w:p w14:paraId="769A744D" w14:textId="77777777" w:rsidR="005D5781" w:rsidRDefault="005D5781" w:rsidP="005D5781">
      <w:pPr>
        <w:rPr>
          <w:lang w:val="es-ES_tradnl"/>
        </w:rPr>
      </w:pPr>
    </w:p>
    <w:p w14:paraId="1E6C9CF2" w14:textId="007910BF" w:rsidR="005D5781" w:rsidRDefault="005D5781" w:rsidP="005D5781">
      <w:pPr>
        <w:rPr>
          <w:rFonts w:ascii="Times New Roman" w:hAnsi="Times New Roman" w:cs="Times New Roman"/>
          <w:sz w:val="24"/>
          <w:szCs w:val="24"/>
        </w:rPr>
      </w:pPr>
      <w:r w:rsidRPr="005D5781">
        <w:rPr>
          <w:rFonts w:ascii="Times New Roman" w:hAnsi="Times New Roman" w:cs="Times New Roman"/>
          <w:sz w:val="24"/>
          <w:szCs w:val="24"/>
          <w:lang w:val="es-ES_tradnl"/>
        </w:rPr>
        <w:tab/>
      </w:r>
      <w:r w:rsidRPr="005D5781">
        <w:rPr>
          <w:rFonts w:ascii="Times New Roman" w:hAnsi="Times New Roman" w:cs="Times New Roman"/>
          <w:sz w:val="24"/>
          <w:szCs w:val="24"/>
        </w:rPr>
        <w:t>En esta parte vamos a explicar el funcionamiento, a través de un diagrama de funcional, de nuestra página web y como se relaciona con la base de datos y los correos. Para ello hemos dividido la web en dos. Una parte desde la interfaz de usuario y la otra parte desde la interfaz de administrador.</w:t>
      </w:r>
    </w:p>
    <w:p w14:paraId="03006769" w14:textId="77777777" w:rsidR="005D5781" w:rsidRDefault="005D5781" w:rsidP="005D5781">
      <w:pPr>
        <w:rPr>
          <w:rFonts w:ascii="Times New Roman" w:hAnsi="Times New Roman" w:cs="Times New Roman"/>
          <w:sz w:val="24"/>
          <w:szCs w:val="24"/>
        </w:rPr>
      </w:pPr>
    </w:p>
    <w:p w14:paraId="58F4AF14" w14:textId="40B14ACE" w:rsidR="005D5781" w:rsidRDefault="000524DD" w:rsidP="005D5781">
      <w:pPr>
        <w:rPr>
          <w:rFonts w:ascii="Times New Roman" w:hAnsi="Times New Roman" w:cs="Times New Roman"/>
          <w:sz w:val="24"/>
          <w:szCs w:val="24"/>
        </w:rPr>
      </w:pPr>
      <w:r>
        <w:rPr>
          <w:rFonts w:ascii="Times New Roman" w:hAnsi="Times New Roman" w:cs="Times New Roman"/>
          <w:sz w:val="24"/>
          <w:szCs w:val="24"/>
        </w:rPr>
        <w:pict w14:anchorId="6C8FA7C9">
          <v:shape id="_x0000_i1029" type="#_x0000_t75" style="width:378.75pt;height:526.5pt">
            <v:imagedata r:id="rId14" o:title="Captura de pantalla 2014-02-05 a la(s) 17"/>
          </v:shape>
        </w:pict>
      </w:r>
    </w:p>
    <w:p w14:paraId="418BDBAB" w14:textId="77777777" w:rsidR="005D5781" w:rsidRPr="005D5781" w:rsidRDefault="005D5781" w:rsidP="008D6C26">
      <w:pPr>
        <w:widowControl w:val="0"/>
        <w:numPr>
          <w:ilvl w:val="0"/>
          <w:numId w:val="3"/>
        </w:numPr>
        <w:suppressAutoHyphens/>
        <w:spacing w:after="0" w:line="240" w:lineRule="auto"/>
        <w:rPr>
          <w:rFonts w:ascii="Times New Roman" w:hAnsi="Times New Roman" w:cs="Times New Roman"/>
          <w:sz w:val="24"/>
          <w:szCs w:val="24"/>
        </w:rPr>
      </w:pPr>
      <w:r w:rsidRPr="005D5781">
        <w:rPr>
          <w:rFonts w:ascii="Times New Roman" w:hAnsi="Times New Roman" w:cs="Times New Roman"/>
          <w:b/>
          <w:bCs/>
          <w:sz w:val="28"/>
          <w:szCs w:val="28"/>
        </w:rPr>
        <w:lastRenderedPageBreak/>
        <w:t>Interfaz de usuario.</w:t>
      </w:r>
    </w:p>
    <w:p w14:paraId="16EDCF98" w14:textId="77777777" w:rsidR="005D5781" w:rsidRPr="005D5781" w:rsidRDefault="005D5781" w:rsidP="005D5781">
      <w:pPr>
        <w:widowControl w:val="0"/>
        <w:suppressAutoHyphens/>
        <w:spacing w:after="0" w:line="240" w:lineRule="auto"/>
        <w:ind w:left="1429"/>
        <w:rPr>
          <w:rFonts w:ascii="Times New Roman" w:hAnsi="Times New Roman" w:cs="Times New Roman"/>
          <w:sz w:val="24"/>
          <w:szCs w:val="24"/>
        </w:rPr>
      </w:pPr>
    </w:p>
    <w:p w14:paraId="4C85782F" w14:textId="3B21B371" w:rsidR="005D5781" w:rsidRPr="005D5781" w:rsidRDefault="005D5781" w:rsidP="005D5781">
      <w:pPr>
        <w:ind w:firstLine="709"/>
        <w:rPr>
          <w:rFonts w:ascii="Times New Roman" w:hAnsi="Times New Roman" w:cs="Times New Roman"/>
          <w:sz w:val="24"/>
          <w:szCs w:val="24"/>
        </w:rPr>
      </w:pPr>
      <w:r w:rsidRPr="005D5781">
        <w:rPr>
          <w:rFonts w:ascii="Times New Roman" w:hAnsi="Times New Roman" w:cs="Times New Roman"/>
          <w:sz w:val="24"/>
          <w:szCs w:val="24"/>
        </w:rPr>
        <w:t>Es la parte que corresponde al usuario final, al que va dedicado la web. Se trata de que cualquier usuario se pueda conectar a través de internet a nuestra página web y pueda consultar mediante unas funciones internas con nuestra base de datos y los mapas correspondiente para poder ubicar los edificio o lugares que desea buscar del entorno de la universidad Pablo de Olavide, de Sevilla “UPO”. El usuario no necesita tener que registrarse en nuestra web para poder hacer uso de ella. La únicas funcionalidades que tendrá el usuario será el de consultar el mapa a través de un menú lateral en el cual se mostraran los distintos edificios o lugares que pertenecen al recinto de la UPO. También podrá enviar correos sugerencias a los desarrolladores de la web para informar por si ve algún error o tal.</w:t>
      </w:r>
    </w:p>
    <w:p w14:paraId="376093D8" w14:textId="77777777" w:rsidR="005D5781" w:rsidRPr="005D5781" w:rsidRDefault="005D5781" w:rsidP="005D5781">
      <w:pPr>
        <w:rPr>
          <w:rFonts w:ascii="Times New Roman" w:hAnsi="Times New Roman" w:cs="Times New Roman"/>
          <w:sz w:val="24"/>
          <w:szCs w:val="24"/>
        </w:rPr>
      </w:pPr>
    </w:p>
    <w:p w14:paraId="0F14871C" w14:textId="77777777" w:rsidR="005D5781" w:rsidRPr="005D5781" w:rsidRDefault="005D5781" w:rsidP="008D6C26">
      <w:pPr>
        <w:widowControl w:val="0"/>
        <w:numPr>
          <w:ilvl w:val="0"/>
          <w:numId w:val="4"/>
        </w:numPr>
        <w:suppressAutoHyphens/>
        <w:spacing w:after="0" w:line="240" w:lineRule="auto"/>
        <w:rPr>
          <w:rFonts w:ascii="Times New Roman" w:eastAsia="ArialMT" w:hAnsi="Times New Roman" w:cs="Times New Roman"/>
          <w:color w:val="000000"/>
          <w:sz w:val="24"/>
          <w:szCs w:val="24"/>
        </w:rPr>
      </w:pPr>
      <w:r w:rsidRPr="005D5781">
        <w:rPr>
          <w:rFonts w:ascii="Times New Roman" w:hAnsi="Times New Roman" w:cs="Times New Roman"/>
          <w:color w:val="FF3333"/>
          <w:sz w:val="24"/>
          <w:szCs w:val="24"/>
        </w:rPr>
        <w:t xml:space="preserve">index.html </w:t>
      </w:r>
      <w:r w:rsidRPr="005D5781">
        <w:rPr>
          <w:rFonts w:ascii="Times New Roman" w:hAnsi="Times New Roman" w:cs="Times New Roman"/>
          <w:sz w:val="24"/>
          <w:szCs w:val="24"/>
        </w:rPr>
        <w:t>es la página principal, muestra una aplicación web, donde el usuario realizará la gran mayoría de las acciones. No hace falta estar registrado para acceder a ella, cualquier usuario puede acceder. Aquí es donde el usuario consultará el mapa de la UPO.</w:t>
      </w:r>
      <w:r w:rsidRPr="005D5781">
        <w:rPr>
          <w:rFonts w:ascii="Times New Roman" w:hAnsi="Times New Roman" w:cs="Times New Roman"/>
          <w:color w:val="000000"/>
          <w:sz w:val="24"/>
          <w:szCs w:val="24"/>
        </w:rPr>
        <w:t xml:space="preserve"> </w:t>
      </w:r>
    </w:p>
    <w:p w14:paraId="23E4BC01" w14:textId="77777777" w:rsidR="005D5781" w:rsidRDefault="005D5781" w:rsidP="005D5781">
      <w:pPr>
        <w:rPr>
          <w:rFonts w:ascii="Times New Roman" w:eastAsia="ArialMT" w:hAnsi="Times New Roman" w:cs="Times New Roman"/>
          <w:color w:val="000000"/>
          <w:sz w:val="24"/>
          <w:szCs w:val="24"/>
        </w:rPr>
      </w:pPr>
    </w:p>
    <w:p w14:paraId="218FF525" w14:textId="4A82FCF6" w:rsidR="005D5781" w:rsidRPr="005D5781" w:rsidRDefault="005D5781" w:rsidP="005D5781">
      <w:pPr>
        <w:rPr>
          <w:rFonts w:ascii="Times New Roman" w:hAnsi="Times New Roman" w:cs="Times New Roman"/>
          <w:sz w:val="24"/>
          <w:szCs w:val="24"/>
        </w:rPr>
      </w:pPr>
      <w:r w:rsidRPr="005D5781">
        <w:rPr>
          <w:rFonts w:ascii="Times New Roman" w:eastAsia="ArialMT" w:hAnsi="Times New Roman" w:cs="Times New Roman"/>
          <w:color w:val="000000"/>
          <w:sz w:val="24"/>
          <w:szCs w:val="24"/>
        </w:rPr>
        <w:t xml:space="preserve">La forma en la que esta implementada la aplicación principal consta </w:t>
      </w:r>
      <w:r w:rsidR="006F136E" w:rsidRPr="005D5781">
        <w:rPr>
          <w:rFonts w:ascii="Times New Roman" w:eastAsia="ArialMT" w:hAnsi="Times New Roman" w:cs="Times New Roman"/>
          <w:color w:val="000000"/>
          <w:sz w:val="24"/>
          <w:szCs w:val="24"/>
        </w:rPr>
        <w:t>del</w:t>
      </w:r>
      <w:r w:rsidRPr="005D5781">
        <w:rPr>
          <w:rFonts w:ascii="Times New Roman" w:eastAsia="ArialMT" w:hAnsi="Times New Roman" w:cs="Times New Roman"/>
          <w:color w:val="000000"/>
          <w:sz w:val="24"/>
          <w:szCs w:val="24"/>
        </w:rPr>
        <w:t xml:space="preserve"> framework enyo (explicada en el documento). Los datos del mapa serán tratados por la web desde la carpeta Source donde tenemos varios archivos JavaScript. P</w:t>
      </w:r>
      <w:r w:rsidRPr="005D5781">
        <w:rPr>
          <w:rFonts w:ascii="Times New Roman" w:eastAsia="ArialMT" w:hAnsi="Times New Roman" w:cs="Times New Roman"/>
          <w:color w:val="1D1D1D"/>
          <w:sz w:val="24"/>
          <w:szCs w:val="24"/>
        </w:rPr>
        <w:t xml:space="preserve">ara obtener los datos de la BBDD usamos </w:t>
      </w:r>
      <w:r w:rsidR="006F136E" w:rsidRPr="005D5781">
        <w:rPr>
          <w:rFonts w:ascii="Times New Roman" w:eastAsia="ArialMT" w:hAnsi="Times New Roman" w:cs="Times New Roman"/>
          <w:color w:val="1D1D1D"/>
          <w:sz w:val="24"/>
          <w:szCs w:val="24"/>
        </w:rPr>
        <w:t>Ajax</w:t>
      </w:r>
      <w:r w:rsidRPr="005D5781">
        <w:rPr>
          <w:rFonts w:ascii="Times New Roman" w:eastAsia="ArialMT" w:hAnsi="Times New Roman" w:cs="Times New Roman"/>
          <w:color w:val="1D1D1D"/>
          <w:sz w:val="24"/>
          <w:szCs w:val="24"/>
        </w:rPr>
        <w:t xml:space="preserve"> que funciona por medio de una api que la implementamos en php y se llama api-datos, Esta api nos devuelve un objeto JSON con el cual mostramos los datos de la petición en las listas.</w:t>
      </w:r>
    </w:p>
    <w:p w14:paraId="16DDDEA7" w14:textId="77777777" w:rsidR="005D5781" w:rsidRPr="005D5781" w:rsidRDefault="005D5781" w:rsidP="005D5781">
      <w:pPr>
        <w:rPr>
          <w:rFonts w:ascii="Times New Roman" w:hAnsi="Times New Roman" w:cs="Times New Roman"/>
          <w:sz w:val="24"/>
          <w:szCs w:val="24"/>
        </w:rPr>
      </w:pPr>
    </w:p>
    <w:p w14:paraId="58B36B02" w14:textId="1C5573CE" w:rsidR="005D5781" w:rsidRPr="005D5781" w:rsidRDefault="005D5781" w:rsidP="008D6C26">
      <w:pPr>
        <w:widowControl w:val="0"/>
        <w:numPr>
          <w:ilvl w:val="0"/>
          <w:numId w:val="5"/>
        </w:numPr>
        <w:suppressAutoHyphens/>
        <w:spacing w:after="0" w:line="240" w:lineRule="auto"/>
        <w:rPr>
          <w:rFonts w:ascii="Times New Roman" w:hAnsi="Times New Roman" w:cs="Times New Roman"/>
          <w:sz w:val="24"/>
          <w:szCs w:val="24"/>
        </w:rPr>
      </w:pPr>
      <w:r w:rsidRPr="005D5781">
        <w:rPr>
          <w:rFonts w:ascii="Times New Roman" w:hAnsi="Times New Roman" w:cs="Times New Roman"/>
          <w:color w:val="FF3333"/>
          <w:sz w:val="24"/>
          <w:szCs w:val="24"/>
        </w:rPr>
        <w:t>informacion.html</w:t>
      </w:r>
      <w:r w:rsidRPr="005D5781">
        <w:rPr>
          <w:rFonts w:ascii="Times New Roman" w:hAnsi="Times New Roman" w:cs="Times New Roman"/>
          <w:sz w:val="24"/>
          <w:szCs w:val="24"/>
        </w:rPr>
        <w:t xml:space="preserve"> en esta página encontraremos información sobre el proyecto web e información de los desarrolladores web que hemos realizado este proyecto. Tampoco necesitamos estar registrados para acceder a esta parte de la aplicación web. Es un simple archivo HTML.</w:t>
      </w:r>
    </w:p>
    <w:p w14:paraId="761D0A5C" w14:textId="77777777" w:rsidR="005D5781" w:rsidRPr="005D5781" w:rsidRDefault="005D5781" w:rsidP="005D5781">
      <w:pPr>
        <w:rPr>
          <w:rFonts w:ascii="Times New Roman" w:hAnsi="Times New Roman" w:cs="Times New Roman"/>
          <w:sz w:val="24"/>
          <w:szCs w:val="24"/>
        </w:rPr>
      </w:pPr>
    </w:p>
    <w:p w14:paraId="53235512" w14:textId="277F3415" w:rsidR="005D5781" w:rsidRPr="005D5781" w:rsidRDefault="005D5781" w:rsidP="008D6C26">
      <w:pPr>
        <w:widowControl w:val="0"/>
        <w:numPr>
          <w:ilvl w:val="0"/>
          <w:numId w:val="6"/>
        </w:numPr>
        <w:suppressAutoHyphens/>
        <w:spacing w:after="0" w:line="240" w:lineRule="auto"/>
        <w:rPr>
          <w:rFonts w:ascii="Times New Roman" w:hAnsi="Times New Roman" w:cs="Times New Roman"/>
          <w:sz w:val="24"/>
          <w:szCs w:val="24"/>
        </w:rPr>
      </w:pPr>
      <w:r w:rsidRPr="005D5781">
        <w:rPr>
          <w:rFonts w:ascii="Times New Roman" w:hAnsi="Times New Roman" w:cs="Times New Roman"/>
          <w:color w:val="FF3333"/>
          <w:sz w:val="24"/>
          <w:szCs w:val="24"/>
        </w:rPr>
        <w:t>sugerencia.php</w:t>
      </w:r>
      <w:r w:rsidRPr="005D5781">
        <w:rPr>
          <w:rFonts w:ascii="Times New Roman" w:hAnsi="Times New Roman" w:cs="Times New Roman"/>
          <w:sz w:val="24"/>
          <w:szCs w:val="24"/>
        </w:rPr>
        <w:t xml:space="preserve"> aquí el usuario podrá enviar correos a los desarrolladores sobre sugerencias o errores pasados por alto. Se trata de una carpeta Sugerencias donde tenemos un archivo php (sugerencias.php), con su respectiva función en JavaScript para validar el formulario, que manda los datos a otro archivo php (enviar.php) el que se encarga de enviar el correo.</w:t>
      </w:r>
    </w:p>
    <w:p w14:paraId="0D8371E1" w14:textId="77777777" w:rsidR="005D5781" w:rsidRPr="005D5781" w:rsidRDefault="005D5781" w:rsidP="005D5781">
      <w:pPr>
        <w:rPr>
          <w:rFonts w:ascii="Times New Roman" w:hAnsi="Times New Roman" w:cs="Times New Roman"/>
          <w:sz w:val="24"/>
          <w:szCs w:val="24"/>
        </w:rPr>
      </w:pPr>
    </w:p>
    <w:p w14:paraId="06B46C28" w14:textId="77777777" w:rsidR="005D5781" w:rsidRPr="005D5781" w:rsidRDefault="005D5781" w:rsidP="005D5781">
      <w:pPr>
        <w:rPr>
          <w:rFonts w:ascii="Times New Roman" w:hAnsi="Times New Roman" w:cs="Times New Roman"/>
          <w:sz w:val="24"/>
          <w:szCs w:val="24"/>
        </w:rPr>
      </w:pPr>
    </w:p>
    <w:p w14:paraId="52A5DC79" w14:textId="77777777" w:rsidR="005D5781" w:rsidRPr="005D5781" w:rsidRDefault="005D5781" w:rsidP="008D6C26">
      <w:pPr>
        <w:widowControl w:val="0"/>
        <w:numPr>
          <w:ilvl w:val="0"/>
          <w:numId w:val="3"/>
        </w:numPr>
        <w:suppressAutoHyphens/>
        <w:spacing w:after="0" w:line="240" w:lineRule="auto"/>
        <w:rPr>
          <w:rFonts w:ascii="Times New Roman" w:hAnsi="Times New Roman" w:cs="Times New Roman"/>
          <w:sz w:val="24"/>
          <w:szCs w:val="24"/>
        </w:rPr>
      </w:pPr>
      <w:r w:rsidRPr="005D5781">
        <w:rPr>
          <w:rFonts w:ascii="Times New Roman" w:hAnsi="Times New Roman" w:cs="Times New Roman"/>
          <w:b/>
          <w:bCs/>
          <w:sz w:val="28"/>
          <w:szCs w:val="28"/>
        </w:rPr>
        <w:t>Interfaz de administrador.</w:t>
      </w:r>
    </w:p>
    <w:p w14:paraId="3C41B005" w14:textId="77777777" w:rsidR="005D5781" w:rsidRPr="005D5781" w:rsidRDefault="005D5781" w:rsidP="005D5781">
      <w:pPr>
        <w:widowControl w:val="0"/>
        <w:suppressAutoHyphens/>
        <w:spacing w:after="0" w:line="240" w:lineRule="auto"/>
        <w:ind w:left="1429"/>
        <w:rPr>
          <w:rFonts w:ascii="Times New Roman" w:hAnsi="Times New Roman" w:cs="Times New Roman"/>
          <w:sz w:val="24"/>
          <w:szCs w:val="24"/>
        </w:rPr>
      </w:pPr>
    </w:p>
    <w:p w14:paraId="4007F2A9" w14:textId="0EF72A3F" w:rsidR="005D5781" w:rsidRPr="005D5781" w:rsidRDefault="005D5781" w:rsidP="005D5781">
      <w:pPr>
        <w:ind w:firstLine="709"/>
        <w:rPr>
          <w:rFonts w:ascii="Times New Roman" w:hAnsi="Times New Roman" w:cs="Times New Roman"/>
          <w:sz w:val="24"/>
          <w:szCs w:val="24"/>
        </w:rPr>
      </w:pPr>
      <w:r w:rsidRPr="005D5781">
        <w:rPr>
          <w:rFonts w:ascii="Times New Roman" w:hAnsi="Times New Roman" w:cs="Times New Roman"/>
          <w:sz w:val="24"/>
          <w:szCs w:val="24"/>
        </w:rPr>
        <w:t xml:space="preserve">Es la parte correspondiente a las personas que administraran la página web. Estas tarea de administración trata de mantener la base de datos a través de unos controles input y mantener la página web en el correcto funcionamiento. Estos controles estarán controlados para que no se pueda meter cosas incoherentes, con sus respectivas funciones en JavaScript. </w:t>
      </w:r>
    </w:p>
    <w:p w14:paraId="0BF51C08" w14:textId="77777777" w:rsidR="005D5781" w:rsidRPr="005D5781" w:rsidRDefault="005D5781" w:rsidP="005D5781">
      <w:pPr>
        <w:rPr>
          <w:rFonts w:ascii="Times New Roman" w:hAnsi="Times New Roman" w:cs="Times New Roman"/>
          <w:sz w:val="24"/>
          <w:szCs w:val="24"/>
        </w:rPr>
      </w:pPr>
    </w:p>
    <w:p w14:paraId="55412231" w14:textId="671694E4" w:rsidR="005D5781" w:rsidRPr="005D5781" w:rsidRDefault="005D5781" w:rsidP="005D5781">
      <w:pPr>
        <w:rPr>
          <w:rFonts w:ascii="Times New Roman" w:hAnsi="Times New Roman" w:cs="Times New Roman"/>
          <w:sz w:val="24"/>
          <w:szCs w:val="24"/>
        </w:rPr>
      </w:pPr>
      <w:r w:rsidRPr="005D5781">
        <w:rPr>
          <w:rFonts w:ascii="Times New Roman" w:hAnsi="Times New Roman" w:cs="Times New Roman"/>
          <w:sz w:val="24"/>
          <w:szCs w:val="24"/>
        </w:rPr>
        <w:lastRenderedPageBreak/>
        <w:t>En la carpeta Gestión tenemos todos los archivos correspondiente</w:t>
      </w:r>
      <w:r>
        <w:rPr>
          <w:rFonts w:ascii="Times New Roman" w:hAnsi="Times New Roman" w:cs="Times New Roman"/>
          <w:sz w:val="24"/>
          <w:szCs w:val="24"/>
        </w:rPr>
        <w:t>s</w:t>
      </w:r>
      <w:r w:rsidRPr="005D5781">
        <w:rPr>
          <w:rFonts w:ascii="Times New Roman" w:hAnsi="Times New Roman" w:cs="Times New Roman"/>
          <w:sz w:val="24"/>
          <w:szCs w:val="24"/>
        </w:rPr>
        <w:t xml:space="preserve"> a esta tarea. Por cada entidad tenemos tres archivos (gestion-NombreEntidad-api.php ,gestion-NombreEntidad-script.php, gestion-NombreEntidad.php) tenemos el archivo entrar.php, gestion.php, autentificacion.php y saneo.php.</w:t>
      </w:r>
    </w:p>
    <w:p w14:paraId="3EC98FFC" w14:textId="77777777" w:rsidR="005D5781" w:rsidRPr="005D5781" w:rsidRDefault="005D5781" w:rsidP="005D5781">
      <w:pPr>
        <w:rPr>
          <w:rFonts w:ascii="Times New Roman" w:hAnsi="Times New Roman" w:cs="Times New Roman"/>
          <w:sz w:val="24"/>
          <w:szCs w:val="24"/>
        </w:rPr>
      </w:pPr>
    </w:p>
    <w:p w14:paraId="55A59CC0" w14:textId="77777777" w:rsidR="005D5781" w:rsidRPr="005D5781" w:rsidRDefault="005D5781" w:rsidP="008D6C26">
      <w:pPr>
        <w:widowControl w:val="0"/>
        <w:numPr>
          <w:ilvl w:val="0"/>
          <w:numId w:val="7"/>
        </w:numPr>
        <w:suppressAutoHyphens/>
        <w:spacing w:after="0" w:line="240" w:lineRule="auto"/>
        <w:rPr>
          <w:rFonts w:ascii="Times New Roman" w:hAnsi="Times New Roman" w:cs="Times New Roman"/>
          <w:sz w:val="24"/>
          <w:szCs w:val="24"/>
        </w:rPr>
      </w:pPr>
      <w:r w:rsidRPr="005D5781">
        <w:rPr>
          <w:rFonts w:ascii="Times New Roman" w:hAnsi="Times New Roman" w:cs="Times New Roman"/>
          <w:color w:val="FF3333"/>
          <w:sz w:val="24"/>
          <w:szCs w:val="24"/>
        </w:rPr>
        <w:t>entrar.php</w:t>
      </w:r>
      <w:r w:rsidRPr="005D5781">
        <w:rPr>
          <w:rFonts w:ascii="Times New Roman" w:hAnsi="Times New Roman" w:cs="Times New Roman"/>
          <w:sz w:val="24"/>
          <w:szCs w:val="24"/>
        </w:rPr>
        <w:t xml:space="preserve"> es la encargada de que el usuario administrador meta su usuario y contraseña para poder gestionar la aplicación web. Ésta se encargara de llamar al archivo gestion.php una vez que se haya verificado con una consulta a la base de datos de que ese usuario existe y la contraseña es válida y creara la variable sesión.</w:t>
      </w:r>
    </w:p>
    <w:p w14:paraId="4D7B424C" w14:textId="77777777" w:rsidR="005D5781" w:rsidRPr="005D5781" w:rsidRDefault="005D5781" w:rsidP="005D5781">
      <w:pPr>
        <w:rPr>
          <w:rFonts w:ascii="Times New Roman" w:hAnsi="Times New Roman" w:cs="Times New Roman"/>
          <w:sz w:val="24"/>
          <w:szCs w:val="24"/>
        </w:rPr>
      </w:pPr>
    </w:p>
    <w:p w14:paraId="0CAB4191" w14:textId="77777777" w:rsidR="005D5781" w:rsidRPr="005D5781" w:rsidRDefault="005D5781" w:rsidP="005D5781">
      <w:pPr>
        <w:rPr>
          <w:rFonts w:ascii="Times New Roman" w:hAnsi="Times New Roman" w:cs="Times New Roman"/>
          <w:sz w:val="24"/>
          <w:szCs w:val="24"/>
        </w:rPr>
      </w:pPr>
      <w:r w:rsidRPr="005D5781">
        <w:rPr>
          <w:rFonts w:ascii="Times New Roman" w:hAnsi="Times New Roman" w:cs="Times New Roman"/>
          <w:sz w:val="24"/>
          <w:szCs w:val="24"/>
        </w:rPr>
        <w:tab/>
      </w:r>
      <w:r w:rsidRPr="005D5781">
        <w:rPr>
          <w:rFonts w:ascii="Times New Roman" w:hAnsi="Times New Roman" w:cs="Times New Roman"/>
          <w:sz w:val="24"/>
          <w:szCs w:val="24"/>
        </w:rPr>
        <w:tab/>
        <w:t xml:space="preserve">Para poder entrar en las siguientes páginas debemos de tener creado la variable </w:t>
      </w:r>
      <w:r w:rsidRPr="005D5781">
        <w:rPr>
          <w:rFonts w:ascii="Times New Roman" w:hAnsi="Times New Roman" w:cs="Times New Roman"/>
          <w:sz w:val="24"/>
          <w:szCs w:val="24"/>
        </w:rPr>
        <w:tab/>
      </w:r>
      <w:r w:rsidRPr="005D5781">
        <w:rPr>
          <w:rFonts w:ascii="Times New Roman" w:hAnsi="Times New Roman" w:cs="Times New Roman"/>
          <w:sz w:val="24"/>
          <w:szCs w:val="24"/>
        </w:rPr>
        <w:tab/>
      </w:r>
      <w:r w:rsidRPr="005D5781">
        <w:rPr>
          <w:rFonts w:ascii="Times New Roman" w:hAnsi="Times New Roman" w:cs="Times New Roman"/>
          <w:sz w:val="24"/>
          <w:szCs w:val="24"/>
        </w:rPr>
        <w:tab/>
        <w:t>sesión de lo contrario nos redirigirá a entrar.php.</w:t>
      </w:r>
    </w:p>
    <w:p w14:paraId="20FF16FE" w14:textId="77777777" w:rsidR="005D5781" w:rsidRPr="005D5781" w:rsidRDefault="005D5781" w:rsidP="005D5781">
      <w:pPr>
        <w:rPr>
          <w:rFonts w:ascii="Times New Roman" w:hAnsi="Times New Roman" w:cs="Times New Roman"/>
          <w:sz w:val="24"/>
          <w:szCs w:val="24"/>
        </w:rPr>
      </w:pPr>
    </w:p>
    <w:p w14:paraId="7521D467" w14:textId="77777777" w:rsidR="005D5781" w:rsidRPr="005D5781" w:rsidRDefault="005D5781" w:rsidP="008D6C26">
      <w:pPr>
        <w:widowControl w:val="0"/>
        <w:numPr>
          <w:ilvl w:val="0"/>
          <w:numId w:val="7"/>
        </w:numPr>
        <w:suppressAutoHyphens/>
        <w:spacing w:after="0" w:line="240" w:lineRule="auto"/>
        <w:rPr>
          <w:rFonts w:ascii="Times New Roman" w:hAnsi="Times New Roman" w:cs="Times New Roman"/>
          <w:sz w:val="24"/>
          <w:szCs w:val="24"/>
        </w:rPr>
      </w:pPr>
      <w:r w:rsidRPr="005D5781">
        <w:rPr>
          <w:rFonts w:ascii="Times New Roman" w:hAnsi="Times New Roman" w:cs="Times New Roman"/>
          <w:sz w:val="24"/>
          <w:szCs w:val="24"/>
        </w:rPr>
        <w:t xml:space="preserve"> </w:t>
      </w:r>
      <w:r w:rsidRPr="005D5781">
        <w:rPr>
          <w:rFonts w:ascii="Times New Roman" w:hAnsi="Times New Roman" w:cs="Times New Roman"/>
          <w:color w:val="FF3333"/>
          <w:sz w:val="24"/>
          <w:szCs w:val="24"/>
        </w:rPr>
        <w:t>gestion.php</w:t>
      </w:r>
      <w:r w:rsidRPr="005D5781">
        <w:rPr>
          <w:rFonts w:ascii="Times New Roman" w:hAnsi="Times New Roman" w:cs="Times New Roman"/>
          <w:sz w:val="24"/>
          <w:szCs w:val="24"/>
        </w:rPr>
        <w:t xml:space="preserve"> es la página principal para el administrador. En ella tenemos un menú con las distintas entidades.</w:t>
      </w:r>
    </w:p>
    <w:p w14:paraId="2DDE7439" w14:textId="77777777" w:rsidR="005D5781" w:rsidRPr="005D5781" w:rsidRDefault="005D5781" w:rsidP="005D5781">
      <w:pPr>
        <w:rPr>
          <w:rFonts w:ascii="Times New Roman" w:hAnsi="Times New Roman" w:cs="Times New Roman"/>
          <w:sz w:val="24"/>
          <w:szCs w:val="24"/>
        </w:rPr>
      </w:pPr>
    </w:p>
    <w:p w14:paraId="4A1D6B79" w14:textId="01D34BA1" w:rsidR="005D5781" w:rsidRPr="005D5781" w:rsidRDefault="005D5781" w:rsidP="008D6C26">
      <w:pPr>
        <w:widowControl w:val="0"/>
        <w:numPr>
          <w:ilvl w:val="0"/>
          <w:numId w:val="8"/>
        </w:numPr>
        <w:suppressAutoHyphens/>
        <w:spacing w:after="0" w:line="240" w:lineRule="auto"/>
        <w:rPr>
          <w:rFonts w:ascii="Times New Roman" w:hAnsi="Times New Roman" w:cs="Times New Roman"/>
          <w:sz w:val="24"/>
          <w:szCs w:val="24"/>
        </w:rPr>
      </w:pPr>
      <w:r w:rsidRPr="005D5781">
        <w:rPr>
          <w:rFonts w:ascii="Times New Roman" w:hAnsi="Times New Roman" w:cs="Times New Roman"/>
          <w:color w:val="FF3333"/>
          <w:sz w:val="24"/>
          <w:szCs w:val="24"/>
        </w:rPr>
        <w:t>gestion-NombreEntidad.php</w:t>
      </w:r>
      <w:r w:rsidRPr="005D5781">
        <w:rPr>
          <w:rFonts w:ascii="Times New Roman" w:hAnsi="Times New Roman" w:cs="Times New Roman"/>
          <w:sz w:val="24"/>
          <w:szCs w:val="24"/>
        </w:rPr>
        <w:t xml:space="preserve"> digamos que es la encargada de cargar la página principal de cada entidad. </w:t>
      </w:r>
    </w:p>
    <w:p w14:paraId="65B0E6B5" w14:textId="77777777" w:rsidR="005D5781" w:rsidRPr="005D5781" w:rsidRDefault="005D5781" w:rsidP="005D5781">
      <w:pPr>
        <w:rPr>
          <w:rFonts w:ascii="Times New Roman" w:hAnsi="Times New Roman" w:cs="Times New Roman"/>
          <w:sz w:val="24"/>
          <w:szCs w:val="24"/>
        </w:rPr>
      </w:pPr>
    </w:p>
    <w:p w14:paraId="4E8FA138" w14:textId="13D39537" w:rsidR="005D5781" w:rsidRPr="005D5781" w:rsidRDefault="005D5781" w:rsidP="008D6C26">
      <w:pPr>
        <w:widowControl w:val="0"/>
        <w:numPr>
          <w:ilvl w:val="0"/>
          <w:numId w:val="8"/>
        </w:numPr>
        <w:suppressAutoHyphens/>
        <w:spacing w:after="0" w:line="240" w:lineRule="auto"/>
        <w:rPr>
          <w:rFonts w:ascii="Times New Roman" w:hAnsi="Times New Roman" w:cs="Times New Roman"/>
          <w:sz w:val="24"/>
          <w:szCs w:val="24"/>
        </w:rPr>
      </w:pPr>
      <w:r w:rsidRPr="005D5781">
        <w:rPr>
          <w:rFonts w:ascii="Times New Roman" w:hAnsi="Times New Roman" w:cs="Times New Roman"/>
          <w:color w:val="FF3333"/>
          <w:sz w:val="24"/>
          <w:szCs w:val="24"/>
        </w:rPr>
        <w:t>gestion-NombreEntidad-script.php</w:t>
      </w:r>
      <w:r w:rsidRPr="005D5781">
        <w:rPr>
          <w:rFonts w:ascii="Times New Roman" w:hAnsi="Times New Roman" w:cs="Times New Roman"/>
          <w:sz w:val="24"/>
          <w:szCs w:val="24"/>
        </w:rPr>
        <w:t xml:space="preserve"> En esta página tenemos los correspondientes botones e inputs de modificación, la tabla donde mostraremos los datos, validaciones de datos, etc. Para poder modificar o añadir datos tenemos que pasar unas ciertas validaciones las cuales hemos implementado con unas funciones JavaScript en esta misma página. Hemos usado </w:t>
      </w:r>
      <w:r w:rsidR="006F136E" w:rsidRPr="005D5781">
        <w:rPr>
          <w:rFonts w:ascii="Times New Roman" w:hAnsi="Times New Roman" w:cs="Times New Roman"/>
          <w:sz w:val="24"/>
          <w:szCs w:val="24"/>
        </w:rPr>
        <w:t>Ajax</w:t>
      </w:r>
      <w:r w:rsidRPr="005D5781">
        <w:rPr>
          <w:rFonts w:ascii="Times New Roman" w:hAnsi="Times New Roman" w:cs="Times New Roman"/>
          <w:sz w:val="24"/>
          <w:szCs w:val="24"/>
        </w:rPr>
        <w:t xml:space="preserve"> para el tema de las modificaciones para no tener que volver a cargar la página.</w:t>
      </w:r>
    </w:p>
    <w:p w14:paraId="7728B7A8" w14:textId="77777777" w:rsidR="005D5781" w:rsidRPr="005D5781" w:rsidRDefault="005D5781" w:rsidP="005D5781">
      <w:pPr>
        <w:rPr>
          <w:rFonts w:ascii="Times New Roman" w:hAnsi="Times New Roman" w:cs="Times New Roman"/>
          <w:sz w:val="24"/>
          <w:szCs w:val="24"/>
        </w:rPr>
      </w:pPr>
    </w:p>
    <w:p w14:paraId="701AB1D2" w14:textId="5BDB47B4" w:rsidR="005D5781" w:rsidRPr="005D5781" w:rsidRDefault="005D5781" w:rsidP="005D5781">
      <w:pPr>
        <w:rPr>
          <w:rFonts w:ascii="Times New Roman" w:hAnsi="Times New Roman" w:cs="Times New Roman"/>
          <w:sz w:val="24"/>
          <w:szCs w:val="24"/>
        </w:rPr>
      </w:pPr>
      <w:r w:rsidRPr="005D5781">
        <w:rPr>
          <w:rFonts w:ascii="Times New Roman" w:hAnsi="Times New Roman" w:cs="Times New Roman"/>
          <w:sz w:val="24"/>
          <w:szCs w:val="24"/>
        </w:rPr>
        <w:tab/>
      </w:r>
      <w:r w:rsidRPr="005D5781">
        <w:rPr>
          <w:rFonts w:ascii="Times New Roman" w:hAnsi="Times New Roman" w:cs="Times New Roman"/>
          <w:sz w:val="24"/>
          <w:szCs w:val="24"/>
        </w:rPr>
        <w:tab/>
        <w:t xml:space="preserve">Las consultas para las modificaciones en la base de datos las tenemos implementadas </w:t>
      </w:r>
      <w:r w:rsidRPr="005D5781">
        <w:rPr>
          <w:rFonts w:ascii="Times New Roman" w:hAnsi="Times New Roman" w:cs="Times New Roman"/>
          <w:sz w:val="24"/>
          <w:szCs w:val="24"/>
        </w:rPr>
        <w:tab/>
      </w:r>
      <w:r w:rsidRPr="005D5781">
        <w:rPr>
          <w:rFonts w:ascii="Times New Roman" w:hAnsi="Times New Roman" w:cs="Times New Roman"/>
          <w:sz w:val="24"/>
          <w:szCs w:val="24"/>
        </w:rPr>
        <w:tab/>
        <w:t>otro archivo distinto llamado gestion-NombreEntidad-api.php.</w:t>
      </w:r>
    </w:p>
    <w:p w14:paraId="4B24C6FD" w14:textId="77777777" w:rsidR="005D5781" w:rsidRPr="005D5781" w:rsidRDefault="005D5781" w:rsidP="005D5781">
      <w:pPr>
        <w:rPr>
          <w:rFonts w:ascii="Times New Roman" w:hAnsi="Times New Roman" w:cs="Times New Roman"/>
          <w:sz w:val="24"/>
          <w:szCs w:val="24"/>
        </w:rPr>
      </w:pPr>
    </w:p>
    <w:p w14:paraId="5CF2C1EF" w14:textId="77777777" w:rsidR="005D5781" w:rsidRPr="005D5781" w:rsidRDefault="005D5781" w:rsidP="008D6C26">
      <w:pPr>
        <w:widowControl w:val="0"/>
        <w:numPr>
          <w:ilvl w:val="0"/>
          <w:numId w:val="9"/>
        </w:numPr>
        <w:suppressAutoHyphens/>
        <w:spacing w:after="0" w:line="240" w:lineRule="auto"/>
        <w:rPr>
          <w:rFonts w:ascii="Times New Roman" w:hAnsi="Times New Roman" w:cs="Times New Roman"/>
          <w:sz w:val="24"/>
          <w:szCs w:val="24"/>
        </w:rPr>
      </w:pPr>
      <w:r w:rsidRPr="005D5781">
        <w:rPr>
          <w:rFonts w:ascii="Times New Roman" w:hAnsi="Times New Roman" w:cs="Times New Roman"/>
          <w:color w:val="FF3333"/>
          <w:sz w:val="24"/>
          <w:szCs w:val="24"/>
        </w:rPr>
        <w:t>gestion-NombreEntidad-api.php</w:t>
      </w:r>
      <w:r w:rsidRPr="005D5781">
        <w:rPr>
          <w:rFonts w:ascii="Times New Roman" w:hAnsi="Times New Roman" w:cs="Times New Roman"/>
          <w:sz w:val="24"/>
          <w:szCs w:val="24"/>
        </w:rPr>
        <w:t xml:space="preserve"> es un archivo encargado de ejecutar las consultas sql que llegan desde gestion-NombreEntidad.php.</w:t>
      </w:r>
    </w:p>
    <w:p w14:paraId="6806C87C" w14:textId="77777777" w:rsidR="005D5781" w:rsidRPr="005D5781" w:rsidRDefault="005D5781" w:rsidP="005D5781">
      <w:pPr>
        <w:rPr>
          <w:rFonts w:ascii="Times New Roman" w:hAnsi="Times New Roman" w:cs="Times New Roman"/>
          <w:sz w:val="24"/>
          <w:szCs w:val="24"/>
        </w:rPr>
      </w:pPr>
    </w:p>
    <w:p w14:paraId="67463501" w14:textId="77777777" w:rsidR="005D5781" w:rsidRPr="005D5781" w:rsidRDefault="005D5781" w:rsidP="008D6C26">
      <w:pPr>
        <w:widowControl w:val="0"/>
        <w:numPr>
          <w:ilvl w:val="0"/>
          <w:numId w:val="9"/>
        </w:numPr>
        <w:suppressAutoHyphens/>
        <w:spacing w:after="0" w:line="240" w:lineRule="auto"/>
        <w:rPr>
          <w:rFonts w:ascii="Times New Roman" w:hAnsi="Times New Roman" w:cs="Times New Roman"/>
          <w:sz w:val="24"/>
          <w:szCs w:val="24"/>
        </w:rPr>
      </w:pPr>
      <w:r w:rsidRPr="005D5781">
        <w:rPr>
          <w:rFonts w:ascii="Times New Roman" w:hAnsi="Times New Roman" w:cs="Times New Roman"/>
          <w:color w:val="FF3333"/>
          <w:sz w:val="24"/>
          <w:szCs w:val="24"/>
        </w:rPr>
        <w:t>saneo.php</w:t>
      </w:r>
      <w:r w:rsidRPr="005D5781">
        <w:rPr>
          <w:rFonts w:ascii="Times New Roman" w:hAnsi="Times New Roman" w:cs="Times New Roman"/>
          <w:sz w:val="24"/>
          <w:szCs w:val="24"/>
        </w:rPr>
        <w:t xml:space="preserve"> es la encargada de que no nos puedan hacer inyección sql.</w:t>
      </w:r>
    </w:p>
    <w:p w14:paraId="0B6C6027" w14:textId="77777777" w:rsidR="005D5781" w:rsidRPr="005D5781" w:rsidRDefault="005D5781" w:rsidP="005D5781">
      <w:pPr>
        <w:rPr>
          <w:rFonts w:ascii="Times New Roman" w:hAnsi="Times New Roman" w:cs="Times New Roman"/>
          <w:sz w:val="24"/>
          <w:szCs w:val="24"/>
        </w:rPr>
      </w:pPr>
    </w:p>
    <w:p w14:paraId="57B16426" w14:textId="0263D8DB" w:rsidR="005D5781" w:rsidRPr="005D5781" w:rsidRDefault="005D5781" w:rsidP="008D6C26">
      <w:pPr>
        <w:widowControl w:val="0"/>
        <w:numPr>
          <w:ilvl w:val="0"/>
          <w:numId w:val="9"/>
        </w:numPr>
        <w:suppressAutoHyphens/>
        <w:spacing w:after="0" w:line="240" w:lineRule="auto"/>
        <w:rPr>
          <w:rFonts w:ascii="Times New Roman" w:hAnsi="Times New Roman" w:cs="Times New Roman"/>
          <w:sz w:val="24"/>
          <w:szCs w:val="24"/>
        </w:rPr>
      </w:pPr>
      <w:r w:rsidRPr="005D5781">
        <w:rPr>
          <w:rFonts w:ascii="Times New Roman" w:hAnsi="Times New Roman" w:cs="Times New Roman"/>
          <w:color w:val="FF3333"/>
          <w:sz w:val="24"/>
          <w:szCs w:val="24"/>
        </w:rPr>
        <w:t>sesion.php</w:t>
      </w:r>
      <w:r w:rsidRPr="005D5781">
        <w:rPr>
          <w:rFonts w:ascii="Times New Roman" w:hAnsi="Times New Roman" w:cs="Times New Roman"/>
          <w:sz w:val="24"/>
          <w:szCs w:val="24"/>
        </w:rPr>
        <w:t xml:space="preserve"> controlamos que los usuarios </w:t>
      </w:r>
      <w:r w:rsidR="006F136E" w:rsidRPr="005D5781">
        <w:rPr>
          <w:rFonts w:ascii="Times New Roman" w:hAnsi="Times New Roman" w:cs="Times New Roman"/>
          <w:sz w:val="24"/>
          <w:szCs w:val="24"/>
        </w:rPr>
        <w:t>estén</w:t>
      </w:r>
      <w:r w:rsidRPr="005D5781">
        <w:rPr>
          <w:rFonts w:ascii="Times New Roman" w:hAnsi="Times New Roman" w:cs="Times New Roman"/>
          <w:sz w:val="24"/>
          <w:szCs w:val="24"/>
        </w:rPr>
        <w:t xml:space="preserve"> autentificados.</w:t>
      </w:r>
    </w:p>
    <w:p w14:paraId="4B5BF78C" w14:textId="77777777" w:rsidR="005D5781" w:rsidRPr="005D5781" w:rsidRDefault="005D5781" w:rsidP="005D5781">
      <w:pPr>
        <w:rPr>
          <w:rFonts w:ascii="Times New Roman" w:hAnsi="Times New Roman" w:cs="Times New Roman"/>
          <w:color w:val="FF3333"/>
          <w:sz w:val="24"/>
          <w:szCs w:val="24"/>
        </w:rPr>
      </w:pPr>
      <w:r w:rsidRPr="005D5781">
        <w:rPr>
          <w:rFonts w:ascii="Times New Roman" w:hAnsi="Times New Roman" w:cs="Times New Roman"/>
          <w:sz w:val="24"/>
          <w:szCs w:val="24"/>
        </w:rPr>
        <w:tab/>
      </w:r>
    </w:p>
    <w:p w14:paraId="2234855C" w14:textId="77777777" w:rsidR="005D5781" w:rsidRPr="005D5781" w:rsidRDefault="005D5781" w:rsidP="008D6C26">
      <w:pPr>
        <w:widowControl w:val="0"/>
        <w:numPr>
          <w:ilvl w:val="0"/>
          <w:numId w:val="10"/>
        </w:numPr>
        <w:suppressAutoHyphens/>
        <w:spacing w:after="0" w:line="240" w:lineRule="auto"/>
        <w:rPr>
          <w:rFonts w:ascii="Times New Roman" w:hAnsi="Times New Roman" w:cs="Times New Roman"/>
          <w:sz w:val="24"/>
          <w:szCs w:val="24"/>
        </w:rPr>
      </w:pPr>
      <w:r w:rsidRPr="005D5781">
        <w:rPr>
          <w:rFonts w:ascii="Times New Roman" w:hAnsi="Times New Roman" w:cs="Times New Roman"/>
          <w:color w:val="FF3333"/>
          <w:sz w:val="24"/>
          <w:szCs w:val="24"/>
        </w:rPr>
        <w:t>salir.php</w:t>
      </w:r>
      <w:r w:rsidRPr="005D5781">
        <w:rPr>
          <w:rFonts w:ascii="Times New Roman" w:hAnsi="Times New Roman" w:cs="Times New Roman"/>
          <w:sz w:val="24"/>
          <w:szCs w:val="24"/>
        </w:rPr>
        <w:t xml:space="preserve"> para destruir la variable sesión.</w:t>
      </w:r>
    </w:p>
    <w:p w14:paraId="53ECE98C" w14:textId="77777777" w:rsidR="005D5781" w:rsidRPr="005D5781" w:rsidRDefault="005D5781" w:rsidP="005D5781">
      <w:pPr>
        <w:rPr>
          <w:rFonts w:ascii="Times New Roman" w:hAnsi="Times New Roman" w:cs="Times New Roman"/>
          <w:sz w:val="24"/>
          <w:szCs w:val="24"/>
        </w:rPr>
      </w:pPr>
    </w:p>
    <w:p w14:paraId="42C87281" w14:textId="77777777" w:rsidR="005D5781" w:rsidRPr="005D5781" w:rsidRDefault="005D5781" w:rsidP="005D5781">
      <w:pPr>
        <w:rPr>
          <w:rFonts w:ascii="Times New Roman" w:hAnsi="Times New Roman" w:cs="Times New Roman"/>
          <w:sz w:val="24"/>
          <w:szCs w:val="24"/>
        </w:rPr>
      </w:pPr>
      <w:r w:rsidRPr="005D5781">
        <w:rPr>
          <w:rFonts w:ascii="Times New Roman" w:hAnsi="Times New Roman" w:cs="Times New Roman"/>
          <w:sz w:val="24"/>
          <w:szCs w:val="24"/>
        </w:rPr>
        <w:lastRenderedPageBreak/>
        <w:t xml:space="preserve">Para poder acceder a esta parte debemos de estar registrado en la base de datos, ya que esta parte es restringida por un fichero en php. </w:t>
      </w:r>
    </w:p>
    <w:p w14:paraId="2A85EB6A" w14:textId="1611EC5F" w:rsidR="005D5781" w:rsidRPr="005D5781" w:rsidRDefault="005D5781" w:rsidP="005D5781">
      <w:pPr>
        <w:rPr>
          <w:rFonts w:ascii="Times New Roman" w:hAnsi="Times New Roman" w:cs="Times New Roman"/>
          <w:sz w:val="24"/>
          <w:szCs w:val="24"/>
        </w:rPr>
      </w:pPr>
      <w:r w:rsidRPr="005D5781">
        <w:rPr>
          <w:rFonts w:ascii="Times New Roman" w:hAnsi="Times New Roman" w:cs="Times New Roman"/>
          <w:sz w:val="24"/>
          <w:szCs w:val="24"/>
        </w:rPr>
        <w:t>Todas las páginas las tenemos relacionadas con hojas de estilos.</w:t>
      </w:r>
    </w:p>
    <w:p w14:paraId="1A6A9EC8" w14:textId="108F8D8D" w:rsidR="008C611E" w:rsidRPr="00C00FF2" w:rsidRDefault="005D5781" w:rsidP="00C00FF2">
      <w:pPr>
        <w:autoSpaceDE w:val="0"/>
        <w:autoSpaceDN w:val="0"/>
        <w:adjustRightInd w:val="0"/>
        <w:spacing w:after="0" w:line="240" w:lineRule="auto"/>
        <w:jc w:val="both"/>
        <w:rPr>
          <w:rFonts w:ascii="Times New Roman" w:eastAsia="AppleMyungjo" w:hAnsi="Times New Roman" w:cs="Times New Roman"/>
          <w:bCs/>
          <w:lang w:val="es-ES_tradnl"/>
        </w:rPr>
      </w:pPr>
      <w:r w:rsidRPr="00C00FF2">
        <w:rPr>
          <w:rFonts w:ascii="Times New Roman" w:hAnsi="Times New Roman" w:cs="Times New Roman"/>
          <w:color w:val="FF3333"/>
        </w:rPr>
        <w:t>Anexo: hemos usado muchas funciones las cuales no hemos descrito, pero que la aplicación están comentadas, ya que creemos que están mejor explicado por las personas que la han desarrollado.</w:t>
      </w:r>
    </w:p>
    <w:p w14:paraId="075A2564" w14:textId="77777777" w:rsidR="008C611E" w:rsidRPr="005D5781" w:rsidRDefault="008C611E" w:rsidP="00B66C5C">
      <w:pPr>
        <w:autoSpaceDE w:val="0"/>
        <w:autoSpaceDN w:val="0"/>
        <w:adjustRightInd w:val="0"/>
        <w:spacing w:after="0" w:line="240" w:lineRule="auto"/>
        <w:ind w:left="709"/>
        <w:jc w:val="both"/>
        <w:rPr>
          <w:rFonts w:ascii="Times New Roman" w:eastAsia="AppleMyungjo" w:hAnsi="Times New Roman" w:cs="Times New Roman"/>
          <w:bCs/>
          <w:sz w:val="24"/>
          <w:szCs w:val="24"/>
          <w:lang w:val="es-ES_tradnl"/>
        </w:rPr>
      </w:pPr>
    </w:p>
    <w:p w14:paraId="285932CA" w14:textId="77777777" w:rsidR="008C611E" w:rsidRDefault="008C611E" w:rsidP="00B66C5C">
      <w:pPr>
        <w:autoSpaceDE w:val="0"/>
        <w:autoSpaceDN w:val="0"/>
        <w:adjustRightInd w:val="0"/>
        <w:spacing w:after="0" w:line="240" w:lineRule="auto"/>
        <w:ind w:left="709"/>
        <w:jc w:val="both"/>
        <w:rPr>
          <w:rFonts w:ascii="Times New Roman" w:eastAsia="AppleMyungjo" w:hAnsi="Times New Roman" w:cs="Times New Roman"/>
          <w:bCs/>
          <w:sz w:val="24"/>
          <w:szCs w:val="24"/>
          <w:lang w:val="es-ES_tradnl"/>
        </w:rPr>
      </w:pPr>
    </w:p>
    <w:p w14:paraId="5B0CD637" w14:textId="77777777" w:rsidR="00C00FF2" w:rsidRPr="00C00FF2" w:rsidRDefault="00C00FF2" w:rsidP="00345AEA">
      <w:pPr>
        <w:pStyle w:val="Puesto"/>
        <w:jc w:val="center"/>
        <w:rPr>
          <w:sz w:val="48"/>
          <w:szCs w:val="48"/>
        </w:rPr>
      </w:pPr>
      <w:r w:rsidRPr="00C00FF2">
        <w:rPr>
          <w:sz w:val="48"/>
          <w:szCs w:val="48"/>
        </w:rPr>
        <w:t>Framewoks adicionales.</w:t>
      </w:r>
    </w:p>
    <w:p w14:paraId="1682E8DB" w14:textId="77777777" w:rsidR="00C00FF2" w:rsidRPr="00C00FF2" w:rsidRDefault="00C00FF2" w:rsidP="00C00FF2">
      <w:pPr>
        <w:rPr>
          <w:rFonts w:ascii="Times New Roman" w:hAnsi="Times New Roman" w:cs="Times New Roman"/>
          <w:sz w:val="24"/>
          <w:szCs w:val="24"/>
        </w:rPr>
      </w:pPr>
    </w:p>
    <w:p w14:paraId="25F588FD" w14:textId="4C7C0A7D"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Para la presentación principal hemos usado el framewok ENYO y para la gestión usamos JQuery.</w:t>
      </w:r>
    </w:p>
    <w:p w14:paraId="0C020CDF" w14:textId="4DAB2D95"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 xml:space="preserve">¿Por qué enyo? </w:t>
      </w:r>
    </w:p>
    <w:p w14:paraId="390530FC" w14:textId="7B34F3D0"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 xml:space="preserve">Hemos optado por este framework porque la </w:t>
      </w:r>
      <w:r w:rsidR="006F136E" w:rsidRPr="00C00FF2">
        <w:rPr>
          <w:rFonts w:ascii="Times New Roman" w:hAnsi="Times New Roman" w:cs="Times New Roman"/>
          <w:sz w:val="24"/>
          <w:szCs w:val="24"/>
        </w:rPr>
        <w:t>encapsulación</w:t>
      </w:r>
      <w:r w:rsidRPr="00C00FF2">
        <w:rPr>
          <w:rFonts w:ascii="Times New Roman" w:hAnsi="Times New Roman" w:cs="Times New Roman"/>
          <w:sz w:val="24"/>
          <w:szCs w:val="24"/>
        </w:rPr>
        <w:t xml:space="preserve"> es fácil de implementar y se mantiene de forma ordenada. Por lo tanto el motivo principal es que al trabajar en grupo es más fácil dividirnos el trabajo sin depender de los avances de otros compañeros. Ahora pasamos a explicar el funcionamiento básico del framework.</w:t>
      </w:r>
    </w:p>
    <w:p w14:paraId="1735181A" w14:textId="1D312618"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 xml:space="preserve">Enyo es un framework </w:t>
      </w:r>
      <w:r w:rsidR="006F136E" w:rsidRPr="00C00FF2">
        <w:rPr>
          <w:rFonts w:ascii="Times New Roman" w:hAnsi="Times New Roman" w:cs="Times New Roman"/>
          <w:sz w:val="24"/>
          <w:szCs w:val="24"/>
        </w:rPr>
        <w:t>JavaScript</w:t>
      </w:r>
      <w:r w:rsidRPr="00C00FF2">
        <w:rPr>
          <w:rFonts w:ascii="Times New Roman" w:hAnsi="Times New Roman" w:cs="Times New Roman"/>
          <w:sz w:val="24"/>
          <w:szCs w:val="24"/>
        </w:rPr>
        <w:t xml:space="preserve">, con el cual tenemos la posibilidad del despliegue de la aplicación, tanto para plataformas móviles y plataformas de </w:t>
      </w:r>
      <w:r w:rsidR="006F136E" w:rsidRPr="00C00FF2">
        <w:rPr>
          <w:rFonts w:ascii="Times New Roman" w:hAnsi="Times New Roman" w:cs="Times New Roman"/>
          <w:sz w:val="24"/>
          <w:szCs w:val="24"/>
        </w:rPr>
        <w:t>escritorio (</w:t>
      </w:r>
      <w:r w:rsidRPr="00C00FF2">
        <w:rPr>
          <w:rFonts w:ascii="Times New Roman" w:hAnsi="Times New Roman" w:cs="Times New Roman"/>
          <w:sz w:val="24"/>
          <w:szCs w:val="24"/>
        </w:rPr>
        <w:t xml:space="preserve">próximamente a TV). El framework nos asegura una amplia compatibilidad con los navegadores más populares del </w:t>
      </w:r>
      <w:r w:rsidR="006F136E" w:rsidRPr="00C00FF2">
        <w:rPr>
          <w:rFonts w:ascii="Times New Roman" w:hAnsi="Times New Roman" w:cs="Times New Roman"/>
          <w:sz w:val="24"/>
          <w:szCs w:val="24"/>
        </w:rPr>
        <w:t>mercado (</w:t>
      </w:r>
      <w:r w:rsidRPr="00C00FF2">
        <w:rPr>
          <w:rFonts w:ascii="Times New Roman" w:hAnsi="Times New Roman" w:cs="Times New Roman"/>
          <w:sz w:val="24"/>
          <w:szCs w:val="24"/>
        </w:rPr>
        <w:t>con algunas excepciones).</w:t>
      </w:r>
    </w:p>
    <w:p w14:paraId="6AEA6E24" w14:textId="77777777" w:rsidR="00C00FF2" w:rsidRPr="00C00FF2" w:rsidRDefault="00C00FF2" w:rsidP="00C00FF2">
      <w:pPr>
        <w:rPr>
          <w:rFonts w:ascii="Times New Roman" w:hAnsi="Times New Roman" w:cs="Times New Roman"/>
          <w:sz w:val="24"/>
          <w:szCs w:val="24"/>
        </w:rPr>
      </w:pPr>
    </w:p>
    <w:p w14:paraId="3E904CF8" w14:textId="77777777" w:rsidR="00C00FF2" w:rsidRPr="00C00FF2" w:rsidRDefault="00C00FF2" w:rsidP="00C00FF2">
      <w:pPr>
        <w:rPr>
          <w:rFonts w:ascii="Times New Roman" w:hAnsi="Times New Roman" w:cs="Times New Roman"/>
          <w:b/>
          <w:sz w:val="24"/>
          <w:szCs w:val="24"/>
        </w:rPr>
      </w:pPr>
      <w:r w:rsidRPr="00C00FF2">
        <w:rPr>
          <w:rFonts w:ascii="Times New Roman" w:hAnsi="Times New Roman" w:cs="Times New Roman"/>
          <w:b/>
          <w:sz w:val="24"/>
          <w:szCs w:val="24"/>
        </w:rPr>
        <w:t>Funcionamiento.</w:t>
      </w:r>
    </w:p>
    <w:p w14:paraId="44BF5F4A" w14:textId="0D405951"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En Enyo todo es tratado como objetos. Para crear uno basta con hacer una llamada a “enyo.kind”</w:t>
      </w:r>
    </w:p>
    <w:p w14:paraId="23E81D01" w14:textId="78AF265B"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Un ejemplo de cómo quedaría un objeto creado</w:t>
      </w:r>
    </w:p>
    <w:p w14:paraId="1AAD6B89" w14:textId="77777777" w:rsidR="00C00FF2" w:rsidRPr="00C00FF2" w:rsidRDefault="00C00FF2" w:rsidP="00C00FF2">
      <w:pPr>
        <w:widowControl w:val="0"/>
        <w:autoSpaceDE w:val="0"/>
        <w:autoSpaceDN w:val="0"/>
        <w:adjustRightInd w:val="0"/>
        <w:rPr>
          <w:rFonts w:ascii="Times New Roman" w:hAnsi="Times New Roman" w:cs="Times New Roman"/>
          <w:i/>
          <w:lang w:val="en-US"/>
        </w:rPr>
      </w:pPr>
      <w:r w:rsidRPr="00C00FF2">
        <w:rPr>
          <w:rFonts w:ascii="Times New Roman" w:hAnsi="Times New Roman" w:cs="Times New Roman"/>
          <w:i/>
          <w:lang w:val="en-US"/>
        </w:rPr>
        <w:t>enyo.kind({</w:t>
      </w:r>
    </w:p>
    <w:p w14:paraId="0A0314C7" w14:textId="77777777" w:rsidR="00C00FF2" w:rsidRPr="00C00FF2" w:rsidRDefault="00C00FF2" w:rsidP="00C00FF2">
      <w:pPr>
        <w:widowControl w:val="0"/>
        <w:autoSpaceDE w:val="0"/>
        <w:autoSpaceDN w:val="0"/>
        <w:adjustRightInd w:val="0"/>
        <w:rPr>
          <w:rFonts w:ascii="Times New Roman" w:hAnsi="Times New Roman" w:cs="Times New Roman"/>
          <w:i/>
          <w:lang w:val="en-US"/>
        </w:rPr>
      </w:pPr>
      <w:r w:rsidRPr="00C00FF2">
        <w:rPr>
          <w:rFonts w:ascii="Times New Roman" w:hAnsi="Times New Roman" w:cs="Times New Roman"/>
          <w:i/>
          <w:lang w:val="en-US"/>
        </w:rPr>
        <w:t xml:space="preserve">    name: </w:t>
      </w:r>
      <w:r w:rsidRPr="00C00FF2">
        <w:rPr>
          <w:rFonts w:ascii="Times New Roman" w:hAnsi="Times New Roman" w:cs="Times New Roman"/>
          <w:i/>
          <w:color w:val="FB0081"/>
          <w:lang w:val="en-US"/>
        </w:rPr>
        <w:t>"holaAPP"</w:t>
      </w:r>
      <w:r w:rsidRPr="00C00FF2">
        <w:rPr>
          <w:rFonts w:ascii="Times New Roman" w:hAnsi="Times New Roman" w:cs="Times New Roman"/>
          <w:i/>
          <w:lang w:val="en-US"/>
        </w:rPr>
        <w:t>,</w:t>
      </w:r>
    </w:p>
    <w:p w14:paraId="3340DE00" w14:textId="77777777" w:rsidR="00C00FF2" w:rsidRPr="00C00FF2" w:rsidRDefault="00C00FF2" w:rsidP="00C00FF2">
      <w:pPr>
        <w:widowControl w:val="0"/>
        <w:autoSpaceDE w:val="0"/>
        <w:autoSpaceDN w:val="0"/>
        <w:adjustRightInd w:val="0"/>
        <w:rPr>
          <w:rFonts w:ascii="Times New Roman" w:hAnsi="Times New Roman" w:cs="Times New Roman"/>
          <w:i/>
          <w:lang w:val="en-US"/>
        </w:rPr>
      </w:pPr>
      <w:r w:rsidRPr="00C00FF2">
        <w:rPr>
          <w:rFonts w:ascii="Times New Roman" w:hAnsi="Times New Roman" w:cs="Times New Roman"/>
          <w:i/>
          <w:lang w:val="en-US"/>
        </w:rPr>
        <w:t xml:space="preserve">    components: [</w:t>
      </w:r>
    </w:p>
    <w:p w14:paraId="5A917952" w14:textId="77777777" w:rsidR="00C00FF2" w:rsidRPr="00C00FF2" w:rsidRDefault="00C00FF2" w:rsidP="00C00FF2">
      <w:pPr>
        <w:widowControl w:val="0"/>
        <w:autoSpaceDE w:val="0"/>
        <w:autoSpaceDN w:val="0"/>
        <w:adjustRightInd w:val="0"/>
        <w:rPr>
          <w:rFonts w:ascii="Times New Roman" w:hAnsi="Times New Roman" w:cs="Times New Roman"/>
          <w:i/>
          <w:lang w:val="en-US"/>
        </w:rPr>
      </w:pPr>
      <w:r w:rsidRPr="00C00FF2">
        <w:rPr>
          <w:rFonts w:ascii="Times New Roman" w:hAnsi="Times New Roman" w:cs="Times New Roman"/>
          <w:i/>
          <w:lang w:val="en-US"/>
        </w:rPr>
        <w:t xml:space="preserve">        {tag:</w:t>
      </w:r>
      <w:r w:rsidRPr="00C00FF2">
        <w:rPr>
          <w:rFonts w:ascii="Times New Roman" w:hAnsi="Times New Roman" w:cs="Times New Roman"/>
          <w:i/>
          <w:color w:val="FB0081"/>
          <w:lang w:val="en-US"/>
        </w:rPr>
        <w:t xml:space="preserve"> "p",</w:t>
      </w:r>
      <w:r w:rsidRPr="00C00FF2">
        <w:rPr>
          <w:rFonts w:ascii="Times New Roman" w:hAnsi="Times New Roman" w:cs="Times New Roman"/>
          <w:i/>
          <w:lang w:val="en-US"/>
        </w:rPr>
        <w:t xml:space="preserve">name: </w:t>
      </w:r>
      <w:r w:rsidRPr="00C00FF2">
        <w:rPr>
          <w:rFonts w:ascii="Times New Roman" w:hAnsi="Times New Roman" w:cs="Times New Roman"/>
          <w:i/>
          <w:color w:val="FB0081"/>
          <w:lang w:val="en-US"/>
        </w:rPr>
        <w:t>"hola"</w:t>
      </w:r>
      <w:r w:rsidRPr="00C00FF2">
        <w:rPr>
          <w:rFonts w:ascii="Times New Roman" w:hAnsi="Times New Roman" w:cs="Times New Roman"/>
          <w:i/>
          <w:lang w:val="en-US"/>
        </w:rPr>
        <w:t xml:space="preserve">, content: </w:t>
      </w:r>
      <w:r w:rsidRPr="00C00FF2">
        <w:rPr>
          <w:rFonts w:ascii="Times New Roman" w:hAnsi="Times New Roman" w:cs="Times New Roman"/>
          <w:i/>
          <w:color w:val="FB0081"/>
          <w:lang w:val="en-US"/>
        </w:rPr>
        <w:t>"hola mundo"</w:t>
      </w:r>
      <w:r w:rsidRPr="00C00FF2">
        <w:rPr>
          <w:rFonts w:ascii="Times New Roman" w:hAnsi="Times New Roman" w:cs="Times New Roman"/>
          <w:i/>
          <w:lang w:val="en-US"/>
        </w:rPr>
        <w:t>},</w:t>
      </w:r>
    </w:p>
    <w:p w14:paraId="19E81808" w14:textId="77777777" w:rsidR="00C00FF2" w:rsidRPr="00C00FF2" w:rsidRDefault="00C00FF2" w:rsidP="00C00FF2">
      <w:pPr>
        <w:widowControl w:val="0"/>
        <w:autoSpaceDE w:val="0"/>
        <w:autoSpaceDN w:val="0"/>
        <w:adjustRightInd w:val="0"/>
        <w:rPr>
          <w:rFonts w:ascii="Times New Roman" w:hAnsi="Times New Roman" w:cs="Times New Roman"/>
          <w:i/>
          <w:lang w:val="en-US"/>
        </w:rPr>
      </w:pPr>
      <w:r w:rsidRPr="00C00FF2">
        <w:rPr>
          <w:rFonts w:ascii="Times New Roman" w:hAnsi="Times New Roman" w:cs="Times New Roman"/>
          <w:i/>
          <w:lang w:val="en-US"/>
        </w:rPr>
        <w:t xml:space="preserve">        {kind: </w:t>
      </w:r>
      <w:r w:rsidRPr="00C00FF2">
        <w:rPr>
          <w:rFonts w:ascii="Times New Roman" w:hAnsi="Times New Roman" w:cs="Times New Roman"/>
          <w:i/>
          <w:color w:val="FB0081"/>
          <w:lang w:val="en-US"/>
        </w:rPr>
        <w:t>"Button"</w:t>
      </w:r>
      <w:r w:rsidRPr="00C00FF2">
        <w:rPr>
          <w:rFonts w:ascii="Times New Roman" w:hAnsi="Times New Roman" w:cs="Times New Roman"/>
          <w:i/>
          <w:lang w:val="en-US"/>
        </w:rPr>
        <w:t xml:space="preserve">, content: </w:t>
      </w:r>
      <w:r w:rsidRPr="00C00FF2">
        <w:rPr>
          <w:rFonts w:ascii="Times New Roman" w:hAnsi="Times New Roman" w:cs="Times New Roman"/>
          <w:i/>
          <w:color w:val="FB0081"/>
          <w:lang w:val="en-US"/>
        </w:rPr>
        <w:t>"Presiona"</w:t>
      </w:r>
      <w:r w:rsidRPr="00C00FF2">
        <w:rPr>
          <w:rFonts w:ascii="Times New Roman" w:hAnsi="Times New Roman" w:cs="Times New Roman"/>
          <w:i/>
          <w:lang w:val="en-US"/>
        </w:rPr>
        <w:t xml:space="preserve">, ontap: </w:t>
      </w:r>
      <w:r w:rsidRPr="00C00FF2">
        <w:rPr>
          <w:rFonts w:ascii="Times New Roman" w:hAnsi="Times New Roman" w:cs="Times New Roman"/>
          <w:i/>
          <w:color w:val="FB0081"/>
          <w:lang w:val="en-US"/>
        </w:rPr>
        <w:t>"holaTap"</w:t>
      </w:r>
      <w:r w:rsidRPr="00C00FF2">
        <w:rPr>
          <w:rFonts w:ascii="Times New Roman" w:hAnsi="Times New Roman" w:cs="Times New Roman"/>
          <w:i/>
          <w:lang w:val="en-US"/>
        </w:rPr>
        <w:t>}</w:t>
      </w:r>
    </w:p>
    <w:p w14:paraId="1A2A7129" w14:textId="1B3B602F" w:rsidR="00C00FF2" w:rsidRPr="00C00FF2" w:rsidRDefault="00C00FF2" w:rsidP="00C00FF2">
      <w:pPr>
        <w:widowControl w:val="0"/>
        <w:autoSpaceDE w:val="0"/>
        <w:autoSpaceDN w:val="0"/>
        <w:adjustRightInd w:val="0"/>
        <w:rPr>
          <w:rFonts w:ascii="Times New Roman" w:hAnsi="Times New Roman" w:cs="Times New Roman"/>
          <w:i/>
          <w:lang w:val="en-US"/>
        </w:rPr>
      </w:pPr>
      <w:r w:rsidRPr="00C00FF2">
        <w:rPr>
          <w:rFonts w:ascii="Times New Roman" w:hAnsi="Times New Roman" w:cs="Times New Roman"/>
          <w:i/>
          <w:lang w:val="en-US"/>
        </w:rPr>
        <w:t xml:space="preserve">    ],</w:t>
      </w:r>
    </w:p>
    <w:p w14:paraId="6943FD32" w14:textId="77777777" w:rsidR="00C00FF2" w:rsidRPr="00C00FF2" w:rsidRDefault="00C00FF2" w:rsidP="00C00FF2">
      <w:pPr>
        <w:widowControl w:val="0"/>
        <w:autoSpaceDE w:val="0"/>
        <w:autoSpaceDN w:val="0"/>
        <w:adjustRightInd w:val="0"/>
        <w:rPr>
          <w:rFonts w:ascii="Times New Roman" w:hAnsi="Times New Roman" w:cs="Times New Roman"/>
          <w:i/>
          <w:lang w:val="en-US"/>
        </w:rPr>
      </w:pPr>
      <w:r w:rsidRPr="00C00FF2">
        <w:rPr>
          <w:rFonts w:ascii="Times New Roman" w:hAnsi="Times New Roman" w:cs="Times New Roman"/>
          <w:i/>
          <w:lang w:val="en-US"/>
        </w:rPr>
        <w:t xml:space="preserve">    holaTap: </w:t>
      </w:r>
      <w:r w:rsidRPr="00C00FF2">
        <w:rPr>
          <w:rFonts w:ascii="Times New Roman" w:hAnsi="Times New Roman" w:cs="Times New Roman"/>
          <w:i/>
          <w:color w:val="0000FF"/>
          <w:lang w:val="en-US"/>
        </w:rPr>
        <w:t>function</w:t>
      </w:r>
      <w:r w:rsidRPr="00C00FF2">
        <w:rPr>
          <w:rFonts w:ascii="Times New Roman" w:hAnsi="Times New Roman" w:cs="Times New Roman"/>
          <w:i/>
          <w:lang w:val="en-US"/>
        </w:rPr>
        <w:t>() {</w:t>
      </w:r>
    </w:p>
    <w:p w14:paraId="7055560E" w14:textId="77777777" w:rsidR="00C00FF2" w:rsidRPr="00C00FF2" w:rsidRDefault="00C00FF2" w:rsidP="00C00FF2">
      <w:pPr>
        <w:widowControl w:val="0"/>
        <w:autoSpaceDE w:val="0"/>
        <w:autoSpaceDN w:val="0"/>
        <w:adjustRightInd w:val="0"/>
        <w:rPr>
          <w:rFonts w:ascii="Times New Roman" w:hAnsi="Times New Roman" w:cs="Times New Roman"/>
          <w:i/>
          <w:lang w:val="en-US"/>
        </w:rPr>
      </w:pPr>
      <w:r w:rsidRPr="00C00FF2">
        <w:rPr>
          <w:rFonts w:ascii="Times New Roman" w:hAnsi="Times New Roman" w:cs="Times New Roman"/>
          <w:i/>
          <w:lang w:val="en-US"/>
        </w:rPr>
        <w:tab/>
      </w:r>
      <w:r w:rsidRPr="00C00FF2">
        <w:rPr>
          <w:rFonts w:ascii="Times New Roman" w:hAnsi="Times New Roman" w:cs="Times New Roman"/>
          <w:i/>
          <w:lang w:val="en-US"/>
        </w:rPr>
        <w:tab/>
        <w:t>this.$.hola.applyStyle(</w:t>
      </w:r>
      <w:r w:rsidRPr="00C00FF2">
        <w:rPr>
          <w:rFonts w:ascii="Times New Roman" w:hAnsi="Times New Roman" w:cs="Times New Roman"/>
          <w:i/>
          <w:color w:val="FB0081"/>
          <w:lang w:val="en-US"/>
        </w:rPr>
        <w:t>"color"</w:t>
      </w:r>
      <w:r w:rsidRPr="00C00FF2">
        <w:rPr>
          <w:rFonts w:ascii="Times New Roman" w:hAnsi="Times New Roman" w:cs="Times New Roman"/>
          <w:i/>
          <w:lang w:val="en-US"/>
        </w:rPr>
        <w:t xml:space="preserve">, </w:t>
      </w:r>
      <w:r w:rsidRPr="00C00FF2">
        <w:rPr>
          <w:rFonts w:ascii="Times New Roman" w:hAnsi="Times New Roman" w:cs="Times New Roman"/>
          <w:i/>
          <w:color w:val="FB0081"/>
          <w:lang w:val="en-US"/>
        </w:rPr>
        <w:t>"red"</w:t>
      </w:r>
      <w:r w:rsidRPr="00C00FF2">
        <w:rPr>
          <w:rFonts w:ascii="Times New Roman" w:hAnsi="Times New Roman" w:cs="Times New Roman"/>
          <w:i/>
          <w:lang w:val="en-US"/>
        </w:rPr>
        <w:t>);</w:t>
      </w:r>
    </w:p>
    <w:p w14:paraId="14D350B3" w14:textId="77777777" w:rsidR="00C00FF2" w:rsidRPr="00C00FF2" w:rsidRDefault="00C00FF2" w:rsidP="00C00FF2">
      <w:pPr>
        <w:widowControl w:val="0"/>
        <w:autoSpaceDE w:val="0"/>
        <w:autoSpaceDN w:val="0"/>
        <w:adjustRightInd w:val="0"/>
        <w:ind w:firstLine="708"/>
        <w:rPr>
          <w:rFonts w:ascii="Times New Roman" w:hAnsi="Times New Roman" w:cs="Times New Roman"/>
          <w:i/>
        </w:rPr>
      </w:pPr>
      <w:r w:rsidRPr="00C00FF2">
        <w:rPr>
          <w:rFonts w:ascii="Times New Roman" w:hAnsi="Times New Roman" w:cs="Times New Roman"/>
          <w:i/>
        </w:rPr>
        <w:t>}</w:t>
      </w:r>
    </w:p>
    <w:p w14:paraId="09CB8F04" w14:textId="77777777" w:rsidR="00C00FF2" w:rsidRPr="00C00FF2" w:rsidRDefault="00C00FF2" w:rsidP="00C00FF2">
      <w:pPr>
        <w:rPr>
          <w:rFonts w:ascii="Times New Roman" w:hAnsi="Times New Roman" w:cs="Times New Roman"/>
          <w:i/>
        </w:rPr>
      </w:pPr>
      <w:r w:rsidRPr="00C00FF2">
        <w:rPr>
          <w:rFonts w:ascii="Times New Roman" w:hAnsi="Times New Roman" w:cs="Times New Roman"/>
          <w:i/>
        </w:rPr>
        <w:t>});</w:t>
      </w:r>
    </w:p>
    <w:p w14:paraId="633F9FD7" w14:textId="77777777"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lastRenderedPageBreak/>
        <w:t>Hemos creado un objeto llamado “holaAPP” el cual tiene elementos hijos que están definidos dentro de “components”. Estos hijos a su vez son objetos los cuales pueden contener métodos y atributos propios.</w:t>
      </w:r>
      <w:r w:rsidRPr="00C00FF2">
        <w:rPr>
          <w:rFonts w:ascii="Times New Roman" w:hAnsi="Times New Roman" w:cs="Times New Roman"/>
          <w:sz w:val="24"/>
          <w:szCs w:val="24"/>
        </w:rPr>
        <w:br/>
      </w:r>
    </w:p>
    <w:p w14:paraId="3618E3CA" w14:textId="4FE5B5DA"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 xml:space="preserve">Para acceder a un objeto solo debemos llamarlo como </w:t>
      </w:r>
      <w:r w:rsidRPr="00C00FF2">
        <w:rPr>
          <w:rFonts w:ascii="Times New Roman" w:hAnsi="Times New Roman" w:cs="Times New Roman"/>
          <w:color w:val="3366FF"/>
          <w:sz w:val="24"/>
          <w:szCs w:val="24"/>
        </w:rPr>
        <w:t>this.$.&lt;nombre del objeto&gt;</w:t>
      </w:r>
      <w:r w:rsidRPr="00C00FF2">
        <w:rPr>
          <w:rFonts w:ascii="Times New Roman" w:hAnsi="Times New Roman" w:cs="Times New Roman"/>
          <w:sz w:val="24"/>
          <w:szCs w:val="24"/>
        </w:rPr>
        <w:t xml:space="preserve"> y seguimos una sintaxis como la de java o c pata los métodos.</w:t>
      </w:r>
    </w:p>
    <w:p w14:paraId="73E77B65" w14:textId="77777777"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Cada objeto cuenta con métodos predeterminados, por ejemplo el de cambiar el estilo. Como podemos ver en el ejemplo anterior el objeto “hola” tiene el método “applyStyle” con el que podemos cambiar el estilo del objeto. En el mismo objeto debemos hacer referencia a los eventos que obedece el mismo objeto, este es el caso de “ontap” en el cual se especifica la función a la cual obedece el evento mencionado.</w:t>
      </w:r>
    </w:p>
    <w:p w14:paraId="1275C8AE" w14:textId="77777777" w:rsidR="00C00FF2" w:rsidRPr="00C00FF2" w:rsidRDefault="00C00FF2" w:rsidP="00C00FF2">
      <w:pPr>
        <w:rPr>
          <w:rFonts w:ascii="Times New Roman" w:hAnsi="Times New Roman" w:cs="Times New Roman"/>
          <w:sz w:val="24"/>
          <w:szCs w:val="24"/>
        </w:rPr>
      </w:pPr>
    </w:p>
    <w:p w14:paraId="4BA07FC5" w14:textId="77777777" w:rsidR="00C00FF2" w:rsidRPr="00C00FF2" w:rsidRDefault="00C00FF2" w:rsidP="00C00FF2">
      <w:pPr>
        <w:rPr>
          <w:rFonts w:ascii="Times New Roman" w:hAnsi="Times New Roman" w:cs="Times New Roman"/>
          <w:b/>
          <w:sz w:val="24"/>
          <w:szCs w:val="24"/>
        </w:rPr>
      </w:pPr>
      <w:r w:rsidRPr="00C00FF2">
        <w:rPr>
          <w:rFonts w:ascii="Times New Roman" w:hAnsi="Times New Roman" w:cs="Times New Roman"/>
          <w:b/>
          <w:sz w:val="24"/>
          <w:szCs w:val="24"/>
        </w:rPr>
        <w:t>Llamadas a los objetos</w:t>
      </w:r>
    </w:p>
    <w:p w14:paraId="67528A1F" w14:textId="77777777"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Como en Enyo todo es tratado como objetos, vamos a llamar al objeto que antes creamos, este es un ejemplo de cómo se haría.</w:t>
      </w:r>
    </w:p>
    <w:p w14:paraId="6489B421" w14:textId="77777777" w:rsidR="00C00FF2" w:rsidRPr="00C00FF2" w:rsidRDefault="00C00FF2" w:rsidP="00C00FF2">
      <w:pPr>
        <w:rPr>
          <w:rFonts w:ascii="Times New Roman" w:hAnsi="Times New Roman" w:cs="Times New Roman"/>
          <w:sz w:val="24"/>
          <w:szCs w:val="24"/>
        </w:rPr>
      </w:pPr>
    </w:p>
    <w:p w14:paraId="11D05346" w14:textId="77777777" w:rsidR="00C00FF2" w:rsidRPr="00C00FF2" w:rsidRDefault="00C00FF2" w:rsidP="00C00FF2">
      <w:pPr>
        <w:widowControl w:val="0"/>
        <w:autoSpaceDE w:val="0"/>
        <w:autoSpaceDN w:val="0"/>
        <w:adjustRightInd w:val="0"/>
        <w:rPr>
          <w:rFonts w:ascii="Times New Roman" w:hAnsi="Times New Roman" w:cs="Times New Roman"/>
          <w:i/>
          <w:lang w:val="en-US"/>
        </w:rPr>
      </w:pPr>
      <w:r w:rsidRPr="00C00FF2">
        <w:rPr>
          <w:rFonts w:ascii="Times New Roman" w:hAnsi="Times New Roman" w:cs="Times New Roman"/>
          <w:i/>
          <w:lang w:val="en-US"/>
        </w:rPr>
        <w:t>enyo.kind({</w:t>
      </w:r>
    </w:p>
    <w:p w14:paraId="00174C85" w14:textId="77777777" w:rsidR="00C00FF2" w:rsidRPr="00C00FF2" w:rsidRDefault="00C00FF2" w:rsidP="00C00FF2">
      <w:pPr>
        <w:widowControl w:val="0"/>
        <w:autoSpaceDE w:val="0"/>
        <w:autoSpaceDN w:val="0"/>
        <w:adjustRightInd w:val="0"/>
        <w:rPr>
          <w:rFonts w:ascii="Times New Roman" w:hAnsi="Times New Roman" w:cs="Times New Roman"/>
          <w:i/>
          <w:lang w:val="en-US"/>
        </w:rPr>
      </w:pPr>
      <w:r w:rsidRPr="00C00FF2">
        <w:rPr>
          <w:rFonts w:ascii="Times New Roman" w:hAnsi="Times New Roman" w:cs="Times New Roman"/>
          <w:i/>
          <w:lang w:val="en-US"/>
        </w:rPr>
        <w:t xml:space="preserve">    name: </w:t>
      </w:r>
      <w:r w:rsidRPr="00C00FF2">
        <w:rPr>
          <w:rFonts w:ascii="Times New Roman" w:hAnsi="Times New Roman" w:cs="Times New Roman"/>
          <w:i/>
          <w:color w:val="FB0081"/>
          <w:lang w:val="en-US"/>
        </w:rPr>
        <w:t>"MyApp"</w:t>
      </w:r>
      <w:r w:rsidRPr="00C00FF2">
        <w:rPr>
          <w:rFonts w:ascii="Times New Roman" w:hAnsi="Times New Roman" w:cs="Times New Roman"/>
          <w:i/>
          <w:lang w:val="en-US"/>
        </w:rPr>
        <w:t>,</w:t>
      </w:r>
    </w:p>
    <w:p w14:paraId="18DF449D" w14:textId="77777777" w:rsidR="00C00FF2" w:rsidRPr="00C00FF2" w:rsidRDefault="00C00FF2" w:rsidP="00C00FF2">
      <w:pPr>
        <w:widowControl w:val="0"/>
        <w:autoSpaceDE w:val="0"/>
        <w:autoSpaceDN w:val="0"/>
        <w:adjustRightInd w:val="0"/>
        <w:rPr>
          <w:rFonts w:ascii="Times New Roman" w:hAnsi="Times New Roman" w:cs="Times New Roman"/>
          <w:i/>
          <w:lang w:val="en-US"/>
        </w:rPr>
      </w:pPr>
      <w:r w:rsidRPr="00C00FF2">
        <w:rPr>
          <w:rFonts w:ascii="Times New Roman" w:hAnsi="Times New Roman" w:cs="Times New Roman"/>
          <w:i/>
          <w:lang w:val="en-US"/>
        </w:rPr>
        <w:t xml:space="preserve">    components: [</w:t>
      </w:r>
    </w:p>
    <w:p w14:paraId="4857FAA7" w14:textId="77777777" w:rsidR="00C00FF2" w:rsidRPr="00C00FF2" w:rsidRDefault="00C00FF2" w:rsidP="00C00FF2">
      <w:pPr>
        <w:widowControl w:val="0"/>
        <w:autoSpaceDE w:val="0"/>
        <w:autoSpaceDN w:val="0"/>
        <w:adjustRightInd w:val="0"/>
        <w:rPr>
          <w:rFonts w:ascii="Times New Roman" w:hAnsi="Times New Roman" w:cs="Times New Roman"/>
          <w:i/>
        </w:rPr>
      </w:pPr>
      <w:r w:rsidRPr="00C00FF2">
        <w:rPr>
          <w:rFonts w:ascii="Times New Roman" w:hAnsi="Times New Roman" w:cs="Times New Roman"/>
          <w:i/>
          <w:lang w:val="en-US"/>
        </w:rPr>
        <w:t xml:space="preserve">        </w:t>
      </w:r>
      <w:r w:rsidRPr="00C00FF2">
        <w:rPr>
          <w:rFonts w:ascii="Times New Roman" w:hAnsi="Times New Roman" w:cs="Times New Roman"/>
          <w:i/>
        </w:rPr>
        <w:t xml:space="preserve">{kind: </w:t>
      </w:r>
      <w:r w:rsidRPr="00C00FF2">
        <w:rPr>
          <w:rFonts w:ascii="Times New Roman" w:hAnsi="Times New Roman" w:cs="Times New Roman"/>
          <w:i/>
          <w:color w:val="FB0081"/>
        </w:rPr>
        <w:t>"holaAPP"</w:t>
      </w:r>
      <w:r w:rsidRPr="00C00FF2">
        <w:rPr>
          <w:rFonts w:ascii="Times New Roman" w:hAnsi="Times New Roman" w:cs="Times New Roman"/>
          <w:i/>
        </w:rPr>
        <w:t>},</w:t>
      </w:r>
    </w:p>
    <w:p w14:paraId="7237A1F7" w14:textId="77777777" w:rsidR="00C00FF2" w:rsidRPr="00C00FF2" w:rsidRDefault="00C00FF2" w:rsidP="00C00FF2">
      <w:pPr>
        <w:widowControl w:val="0"/>
        <w:autoSpaceDE w:val="0"/>
        <w:autoSpaceDN w:val="0"/>
        <w:adjustRightInd w:val="0"/>
        <w:rPr>
          <w:rFonts w:ascii="Times New Roman" w:hAnsi="Times New Roman" w:cs="Times New Roman"/>
          <w:i/>
        </w:rPr>
      </w:pPr>
      <w:r w:rsidRPr="00C00FF2">
        <w:rPr>
          <w:rFonts w:ascii="Times New Roman" w:hAnsi="Times New Roman" w:cs="Times New Roman"/>
          <w:i/>
        </w:rPr>
        <w:t xml:space="preserve">        {kind: </w:t>
      </w:r>
      <w:r w:rsidRPr="00C00FF2">
        <w:rPr>
          <w:rFonts w:ascii="Times New Roman" w:hAnsi="Times New Roman" w:cs="Times New Roman"/>
          <w:i/>
          <w:color w:val="FB0081"/>
        </w:rPr>
        <w:t>"holaAPP"</w:t>
      </w:r>
      <w:r w:rsidRPr="00C00FF2">
        <w:rPr>
          <w:rFonts w:ascii="Times New Roman" w:hAnsi="Times New Roman" w:cs="Times New Roman"/>
          <w:i/>
        </w:rPr>
        <w:t>}</w:t>
      </w:r>
    </w:p>
    <w:p w14:paraId="5B4D6B6D" w14:textId="77777777" w:rsidR="00C00FF2" w:rsidRPr="00C00FF2" w:rsidRDefault="00C00FF2" w:rsidP="00C00FF2">
      <w:pPr>
        <w:widowControl w:val="0"/>
        <w:autoSpaceDE w:val="0"/>
        <w:autoSpaceDN w:val="0"/>
        <w:adjustRightInd w:val="0"/>
        <w:rPr>
          <w:rFonts w:ascii="Times New Roman" w:hAnsi="Times New Roman" w:cs="Times New Roman"/>
          <w:i/>
        </w:rPr>
      </w:pPr>
      <w:r w:rsidRPr="00C00FF2">
        <w:rPr>
          <w:rFonts w:ascii="Times New Roman" w:hAnsi="Times New Roman" w:cs="Times New Roman"/>
          <w:i/>
        </w:rPr>
        <w:t xml:space="preserve">    ]</w:t>
      </w:r>
    </w:p>
    <w:p w14:paraId="441F279D" w14:textId="77777777" w:rsidR="00C00FF2" w:rsidRPr="00C00FF2" w:rsidRDefault="00C00FF2" w:rsidP="00C00FF2">
      <w:pPr>
        <w:rPr>
          <w:rFonts w:ascii="Times New Roman" w:hAnsi="Times New Roman" w:cs="Times New Roman"/>
          <w:i/>
        </w:rPr>
      </w:pPr>
      <w:r w:rsidRPr="00C00FF2">
        <w:rPr>
          <w:rFonts w:ascii="Times New Roman" w:hAnsi="Times New Roman" w:cs="Times New Roman"/>
          <w:i/>
        </w:rPr>
        <w:t>});</w:t>
      </w:r>
    </w:p>
    <w:p w14:paraId="7A3F84E7" w14:textId="77777777" w:rsidR="00C00FF2" w:rsidRPr="00C00FF2" w:rsidRDefault="00C00FF2" w:rsidP="00C00FF2">
      <w:pPr>
        <w:rPr>
          <w:rFonts w:ascii="Times New Roman" w:hAnsi="Times New Roman" w:cs="Times New Roman"/>
          <w:sz w:val="24"/>
          <w:szCs w:val="24"/>
        </w:rPr>
      </w:pPr>
    </w:p>
    <w:p w14:paraId="688947FD" w14:textId="7A709171"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Hemos creado otro objeto llamado “MyApp” el cual contiene dos objetos “holaAPP” que son objetos del tipo que creamos antes.</w:t>
      </w:r>
    </w:p>
    <w:p w14:paraId="7157AD04" w14:textId="4B88840D"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Cada uno de estos objetos cuenta con sus métodos y atributos de forma independiente y también obedecen a métodos de su padre, en este caso “MyAPP”.</w:t>
      </w:r>
    </w:p>
    <w:p w14:paraId="4B955F2C" w14:textId="77777777"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Esta es la facilidad que nos brinda Enyo, cada objeto lo podemos almacenar en un archivo distinto y hacer llamadas a sus componentes dentro de otros componentes. Esta es la principal razón por la que seleccionamos el framework para poder trabajar en equipo.</w:t>
      </w:r>
    </w:p>
    <w:p w14:paraId="3C710A67" w14:textId="77777777" w:rsidR="00C00FF2" w:rsidRPr="00C00FF2" w:rsidRDefault="00C00FF2" w:rsidP="00C00FF2">
      <w:pPr>
        <w:rPr>
          <w:rFonts w:ascii="Times New Roman" w:hAnsi="Times New Roman" w:cs="Times New Roman"/>
          <w:sz w:val="24"/>
          <w:szCs w:val="24"/>
        </w:rPr>
      </w:pPr>
    </w:p>
    <w:p w14:paraId="57A8EF14" w14:textId="77777777"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Por ultimo llamamos a nuestro objeto</w:t>
      </w:r>
    </w:p>
    <w:p w14:paraId="06E8AE0E" w14:textId="77777777" w:rsidR="00C00FF2" w:rsidRPr="00C00FF2" w:rsidRDefault="00C00FF2" w:rsidP="00C00FF2">
      <w:pPr>
        <w:rPr>
          <w:rFonts w:ascii="Times New Roman" w:hAnsi="Times New Roman" w:cs="Times New Roman"/>
          <w:sz w:val="24"/>
          <w:szCs w:val="24"/>
        </w:rPr>
      </w:pPr>
    </w:p>
    <w:p w14:paraId="276A161F" w14:textId="77777777" w:rsidR="00C00FF2" w:rsidRPr="00C00FF2" w:rsidRDefault="00C00FF2" w:rsidP="00C00FF2">
      <w:pPr>
        <w:rPr>
          <w:rFonts w:ascii="Times New Roman" w:hAnsi="Times New Roman" w:cs="Times New Roman"/>
          <w:sz w:val="24"/>
          <w:szCs w:val="24"/>
          <w:lang w:val="en-US"/>
        </w:rPr>
      </w:pPr>
      <w:r w:rsidRPr="00C00FF2">
        <w:rPr>
          <w:rFonts w:ascii="Times New Roman" w:hAnsi="Times New Roman" w:cs="Times New Roman"/>
          <w:sz w:val="24"/>
          <w:szCs w:val="24"/>
        </w:rPr>
        <w:lastRenderedPageBreak/>
        <w:tab/>
      </w:r>
      <w:r w:rsidRPr="00C00FF2">
        <w:rPr>
          <w:rFonts w:ascii="Times New Roman" w:hAnsi="Times New Roman" w:cs="Times New Roman"/>
          <w:color w:val="0000FF"/>
          <w:sz w:val="24"/>
          <w:szCs w:val="24"/>
          <w:lang w:val="en-US"/>
        </w:rPr>
        <w:t>new</w:t>
      </w:r>
      <w:r w:rsidRPr="00C00FF2">
        <w:rPr>
          <w:rFonts w:ascii="Times New Roman" w:hAnsi="Times New Roman" w:cs="Times New Roman"/>
          <w:sz w:val="24"/>
          <w:szCs w:val="24"/>
          <w:lang w:val="en-US"/>
        </w:rPr>
        <w:t xml:space="preserve"> MyApp().renderInto(document.body);</w:t>
      </w:r>
    </w:p>
    <w:p w14:paraId="2BDF5E3B" w14:textId="77777777" w:rsidR="00C00FF2" w:rsidRPr="00C00FF2" w:rsidRDefault="00C00FF2" w:rsidP="00C00FF2">
      <w:pPr>
        <w:rPr>
          <w:rFonts w:ascii="Times New Roman" w:hAnsi="Times New Roman" w:cs="Times New Roman"/>
          <w:sz w:val="24"/>
          <w:szCs w:val="24"/>
          <w:lang w:val="en-US"/>
        </w:rPr>
      </w:pPr>
    </w:p>
    <w:p w14:paraId="26BD8D56" w14:textId="48CDFD85"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Por su puesto que si queremos introducirnos a fondo en el funcionamiento podemos visitar la página.</w:t>
      </w:r>
    </w:p>
    <w:p w14:paraId="50E3E991" w14:textId="77777777" w:rsidR="00C00FF2" w:rsidRPr="00C00FF2" w:rsidRDefault="000524DD" w:rsidP="00C00FF2">
      <w:pPr>
        <w:rPr>
          <w:rFonts w:ascii="Times New Roman" w:hAnsi="Times New Roman" w:cs="Times New Roman"/>
          <w:sz w:val="24"/>
          <w:szCs w:val="24"/>
        </w:rPr>
      </w:pPr>
      <w:hyperlink r:id="rId15" w:history="1">
        <w:r w:rsidR="00C00FF2" w:rsidRPr="00C00FF2">
          <w:rPr>
            <w:rStyle w:val="Hipervnculo"/>
            <w:rFonts w:ascii="Times New Roman" w:hAnsi="Times New Roman" w:cs="Times New Roman"/>
            <w:sz w:val="24"/>
            <w:szCs w:val="24"/>
          </w:rPr>
          <w:t>http://enyojs.com</w:t>
        </w:r>
      </w:hyperlink>
    </w:p>
    <w:p w14:paraId="383A309F" w14:textId="77777777" w:rsidR="00C00FF2" w:rsidRPr="00C00FF2" w:rsidRDefault="00C00FF2" w:rsidP="00C00FF2">
      <w:pPr>
        <w:rPr>
          <w:rFonts w:ascii="Times New Roman" w:hAnsi="Times New Roman" w:cs="Times New Roman"/>
          <w:sz w:val="24"/>
          <w:szCs w:val="24"/>
        </w:rPr>
      </w:pPr>
      <w:r w:rsidRPr="00C00FF2">
        <w:rPr>
          <w:rFonts w:ascii="Times New Roman" w:hAnsi="Times New Roman" w:cs="Times New Roman"/>
          <w:sz w:val="24"/>
          <w:szCs w:val="24"/>
        </w:rPr>
        <w:t>Con estos principios básicos sobre el framework hemos finalizado con la documentación sobre los framework usados. No nos referimos a JQuery porque es el que vimos en clase.</w:t>
      </w:r>
    </w:p>
    <w:p w14:paraId="64CA87F0" w14:textId="77777777" w:rsidR="00153B37" w:rsidRDefault="00153B37" w:rsidP="007D29EC">
      <w:pPr>
        <w:spacing w:after="0" w:line="240" w:lineRule="auto"/>
        <w:rPr>
          <w:rFonts w:ascii="Times New Roman" w:eastAsia="MS Mincho" w:hAnsi="Times New Roman" w:cs="Times New Roman"/>
          <w:sz w:val="36"/>
          <w:szCs w:val="36"/>
          <w:lang w:val="es-ES_tradnl" w:eastAsia="es-ES"/>
        </w:rPr>
      </w:pPr>
    </w:p>
    <w:p w14:paraId="49C87043" w14:textId="77777777" w:rsidR="007D29EC" w:rsidRDefault="007D29EC" w:rsidP="00345AEA">
      <w:pPr>
        <w:spacing w:after="0" w:line="240" w:lineRule="auto"/>
        <w:jc w:val="center"/>
        <w:rPr>
          <w:rFonts w:ascii="Times New Roman" w:eastAsia="MS Mincho" w:hAnsi="Times New Roman" w:cs="Times New Roman"/>
          <w:sz w:val="36"/>
          <w:szCs w:val="36"/>
          <w:lang w:val="es-ES_tradnl" w:eastAsia="es-ES"/>
        </w:rPr>
      </w:pPr>
      <w:r w:rsidRPr="007D29EC">
        <w:rPr>
          <w:rFonts w:ascii="Times New Roman" w:eastAsia="MS Mincho" w:hAnsi="Times New Roman" w:cs="Times New Roman"/>
          <w:sz w:val="36"/>
          <w:szCs w:val="36"/>
          <w:lang w:val="es-ES_tradnl" w:eastAsia="es-ES"/>
        </w:rPr>
        <w:t>Servicios adicionales</w:t>
      </w:r>
    </w:p>
    <w:p w14:paraId="4FE379F5" w14:textId="77777777" w:rsidR="00153B37" w:rsidRPr="007D29EC" w:rsidRDefault="00153B37" w:rsidP="007D29EC">
      <w:pPr>
        <w:spacing w:after="0" w:line="240" w:lineRule="auto"/>
        <w:rPr>
          <w:rFonts w:ascii="Times New Roman" w:eastAsia="MS Mincho" w:hAnsi="Times New Roman" w:cs="Times New Roman"/>
          <w:sz w:val="36"/>
          <w:szCs w:val="36"/>
          <w:lang w:val="es-ES_tradnl" w:eastAsia="es-ES"/>
        </w:rPr>
      </w:pPr>
    </w:p>
    <w:p w14:paraId="2987977A"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r w:rsidRPr="007D29EC">
        <w:rPr>
          <w:rFonts w:ascii="Times New Roman" w:eastAsia="MS Mincho" w:hAnsi="Times New Roman" w:cs="Times New Roman"/>
          <w:sz w:val="24"/>
          <w:szCs w:val="24"/>
          <w:lang w:val="es-ES_tradnl" w:eastAsia="es-ES"/>
        </w:rPr>
        <w:t xml:space="preserve">Para mostrar los mapas hemos usado el servicio de mapbox. Ahora pasamos a explicar el funcionamiento básico del servicio de </w:t>
      </w:r>
      <w:hyperlink r:id="rId16" w:anchor="https://www.mapbox.com" w:history="1">
        <w:r w:rsidRPr="00153B37">
          <w:rPr>
            <w:rFonts w:ascii="Times New Roman" w:eastAsia="MS Mincho" w:hAnsi="Times New Roman" w:cs="Times New Roman"/>
            <w:color w:val="0000FF"/>
            <w:sz w:val="24"/>
            <w:szCs w:val="24"/>
            <w:u w:val="single"/>
            <w:lang w:val="es-ES_tradnl" w:eastAsia="es-ES"/>
          </w:rPr>
          <w:t>https://www.mapbox.com</w:t>
        </w:r>
      </w:hyperlink>
    </w:p>
    <w:p w14:paraId="51CAF4B1"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p>
    <w:p w14:paraId="721A0E2D" w14:textId="6E760D96"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r w:rsidRPr="007D29EC">
        <w:rPr>
          <w:rFonts w:ascii="Times New Roman" w:eastAsia="MS Mincho" w:hAnsi="Times New Roman" w:cs="Times New Roman"/>
          <w:sz w:val="24"/>
          <w:szCs w:val="24"/>
          <w:lang w:val="es-ES_tradnl" w:eastAsia="es-ES"/>
        </w:rPr>
        <w:t xml:space="preserve">Mapbox ofrece una API implementada en JS, también en otros lenguajes, nosotros usamos el de </w:t>
      </w:r>
      <w:r w:rsidR="006F136E" w:rsidRPr="007D29EC">
        <w:rPr>
          <w:rFonts w:ascii="Times New Roman" w:eastAsia="MS Mincho" w:hAnsi="Times New Roman" w:cs="Times New Roman"/>
          <w:sz w:val="24"/>
          <w:szCs w:val="24"/>
          <w:lang w:val="es-ES_tradnl" w:eastAsia="es-ES"/>
        </w:rPr>
        <w:t>JavaScript</w:t>
      </w:r>
      <w:r w:rsidRPr="007D29EC">
        <w:rPr>
          <w:rFonts w:ascii="Times New Roman" w:eastAsia="MS Mincho" w:hAnsi="Times New Roman" w:cs="Times New Roman"/>
          <w:sz w:val="24"/>
          <w:szCs w:val="24"/>
          <w:lang w:val="es-ES_tradnl" w:eastAsia="es-ES"/>
        </w:rPr>
        <w:t>.</w:t>
      </w:r>
    </w:p>
    <w:p w14:paraId="6C9ED96B"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p>
    <w:p w14:paraId="2507CE7E" w14:textId="6C13A08C"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r w:rsidRPr="007D29EC">
        <w:rPr>
          <w:rFonts w:ascii="Times New Roman" w:eastAsia="MS Mincho" w:hAnsi="Times New Roman" w:cs="Times New Roman"/>
          <w:sz w:val="24"/>
          <w:szCs w:val="24"/>
          <w:lang w:val="es-ES_tradnl" w:eastAsia="es-ES"/>
        </w:rPr>
        <w:t xml:space="preserve">Primero tenemos que crearnos una cuenta y obtener la apikey, lo </w:t>
      </w:r>
      <w:r w:rsidR="006F136E" w:rsidRPr="007D29EC">
        <w:rPr>
          <w:rFonts w:ascii="Times New Roman" w:eastAsia="MS Mincho" w:hAnsi="Times New Roman" w:cs="Times New Roman"/>
          <w:sz w:val="24"/>
          <w:szCs w:val="24"/>
          <w:lang w:val="es-ES_tradnl" w:eastAsia="es-ES"/>
        </w:rPr>
        <w:t>más</w:t>
      </w:r>
      <w:r w:rsidRPr="007D29EC">
        <w:rPr>
          <w:rFonts w:ascii="Times New Roman" w:eastAsia="MS Mincho" w:hAnsi="Times New Roman" w:cs="Times New Roman"/>
          <w:sz w:val="24"/>
          <w:szCs w:val="24"/>
          <w:lang w:val="es-ES_tradnl" w:eastAsia="es-ES"/>
        </w:rPr>
        <w:t xml:space="preserve"> normal es que nuestra APIKEY sea el nombre de usuario seguido </w:t>
      </w:r>
      <w:r w:rsidR="006F136E" w:rsidRPr="007D29EC">
        <w:rPr>
          <w:rFonts w:ascii="Times New Roman" w:eastAsia="MS Mincho" w:hAnsi="Times New Roman" w:cs="Times New Roman"/>
          <w:sz w:val="24"/>
          <w:szCs w:val="24"/>
          <w:lang w:val="es-ES_tradnl" w:eastAsia="es-ES"/>
        </w:rPr>
        <w:t>del</w:t>
      </w:r>
      <w:r w:rsidRPr="007D29EC">
        <w:rPr>
          <w:rFonts w:ascii="Times New Roman" w:eastAsia="MS Mincho" w:hAnsi="Times New Roman" w:cs="Times New Roman"/>
          <w:sz w:val="24"/>
          <w:szCs w:val="24"/>
          <w:lang w:val="es-ES_tradnl" w:eastAsia="es-ES"/>
        </w:rPr>
        <w:t xml:space="preserve"> código del mapa que generemos. Por ejemplo usuario.h4n5k2n8.</w:t>
      </w:r>
    </w:p>
    <w:p w14:paraId="37896B8D"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p>
    <w:p w14:paraId="2DEFC768" w14:textId="36E2182D"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r w:rsidRPr="007D29EC">
        <w:rPr>
          <w:rFonts w:ascii="Times New Roman" w:eastAsia="MS Mincho" w:hAnsi="Times New Roman" w:cs="Times New Roman"/>
          <w:sz w:val="24"/>
          <w:szCs w:val="24"/>
          <w:lang w:val="es-ES_tradnl" w:eastAsia="es-ES"/>
        </w:rPr>
        <w:t xml:space="preserve">Para acceder a su API debemos incluir </w:t>
      </w:r>
      <w:r w:rsidR="006F136E" w:rsidRPr="007D29EC">
        <w:rPr>
          <w:rFonts w:ascii="Times New Roman" w:eastAsia="MS Mincho" w:hAnsi="Times New Roman" w:cs="Times New Roman"/>
          <w:sz w:val="24"/>
          <w:szCs w:val="24"/>
          <w:lang w:val="es-ES_tradnl" w:eastAsia="es-ES"/>
        </w:rPr>
        <w:t>las</w:t>
      </w:r>
      <w:r w:rsidRPr="007D29EC">
        <w:rPr>
          <w:rFonts w:ascii="Times New Roman" w:eastAsia="MS Mincho" w:hAnsi="Times New Roman" w:cs="Times New Roman"/>
          <w:sz w:val="24"/>
          <w:szCs w:val="24"/>
          <w:lang w:val="es-ES_tradnl" w:eastAsia="es-ES"/>
        </w:rPr>
        <w:t xml:space="preserve"> siguientes metas.</w:t>
      </w:r>
    </w:p>
    <w:p w14:paraId="62C1A9AF" w14:textId="77777777" w:rsidR="007D29EC" w:rsidRPr="007D29EC" w:rsidRDefault="007D29EC" w:rsidP="007D29EC">
      <w:pPr>
        <w:spacing w:after="0" w:line="240" w:lineRule="auto"/>
        <w:rPr>
          <w:rFonts w:ascii="Times New Roman" w:eastAsia="MS Mincho" w:hAnsi="Times New Roman" w:cs="Times New Roman"/>
          <w:color w:val="FF0000"/>
          <w:sz w:val="24"/>
          <w:szCs w:val="24"/>
          <w:lang w:val="en-US" w:eastAsia="es-ES"/>
        </w:rPr>
      </w:pPr>
      <w:r w:rsidRPr="007D29EC">
        <w:rPr>
          <w:rFonts w:ascii="Times New Roman" w:eastAsia="MS Mincho" w:hAnsi="Times New Roman" w:cs="Times New Roman"/>
          <w:color w:val="FF0000"/>
          <w:sz w:val="24"/>
          <w:szCs w:val="24"/>
          <w:lang w:val="en-US" w:eastAsia="es-ES"/>
        </w:rPr>
        <w:t>&lt;script src='https://api.tiles.mapbox.com/mapbox.js/v1.6.1/mapbox.js'&gt;&lt;/script&gt;</w:t>
      </w:r>
    </w:p>
    <w:p w14:paraId="3A9794A9" w14:textId="77777777" w:rsidR="007D29EC" w:rsidRPr="007D29EC" w:rsidRDefault="007D29EC" w:rsidP="007D29EC">
      <w:pPr>
        <w:spacing w:after="0" w:line="240" w:lineRule="auto"/>
        <w:rPr>
          <w:rFonts w:ascii="Times New Roman" w:eastAsia="MS Mincho" w:hAnsi="Times New Roman" w:cs="Times New Roman"/>
          <w:color w:val="FF0000"/>
          <w:sz w:val="24"/>
          <w:szCs w:val="24"/>
          <w:lang w:val="en-US" w:eastAsia="es-ES"/>
        </w:rPr>
      </w:pPr>
      <w:r w:rsidRPr="007D29EC">
        <w:rPr>
          <w:rFonts w:ascii="Times New Roman" w:eastAsia="MS Mincho" w:hAnsi="Times New Roman" w:cs="Times New Roman"/>
          <w:color w:val="FF0000"/>
          <w:sz w:val="24"/>
          <w:szCs w:val="24"/>
          <w:lang w:val="en-US" w:eastAsia="es-ES"/>
        </w:rPr>
        <w:t>&lt;link href='https://api.tiles.mapbox.com/mapbox.js/v1.6.1/mapbox.css' rel='stylesheet' /&gt;</w:t>
      </w:r>
    </w:p>
    <w:p w14:paraId="642EFB6C" w14:textId="77777777" w:rsidR="007D29EC" w:rsidRPr="007D29EC" w:rsidRDefault="007D29EC" w:rsidP="007D29EC">
      <w:pPr>
        <w:spacing w:after="0" w:line="240" w:lineRule="auto"/>
        <w:rPr>
          <w:rFonts w:ascii="Times New Roman" w:eastAsia="MS Mincho" w:hAnsi="Times New Roman" w:cs="Times New Roman"/>
          <w:sz w:val="24"/>
          <w:szCs w:val="24"/>
          <w:lang w:val="en-US" w:eastAsia="es-ES"/>
        </w:rPr>
      </w:pPr>
    </w:p>
    <w:p w14:paraId="79704AE1"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r w:rsidRPr="007D29EC">
        <w:rPr>
          <w:rFonts w:ascii="Times New Roman" w:eastAsia="MS Mincho" w:hAnsi="Times New Roman" w:cs="Times New Roman"/>
          <w:sz w:val="24"/>
          <w:szCs w:val="24"/>
          <w:lang w:val="es-ES_tradnl" w:eastAsia="es-ES"/>
        </w:rPr>
        <w:t>El siguiente paso es crear un “objeto” mapa. Lo hacemos de la siguiente forma.</w:t>
      </w:r>
    </w:p>
    <w:p w14:paraId="63F5821D"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p>
    <w:p w14:paraId="5C8D6D6C" w14:textId="77777777" w:rsidR="007D29EC" w:rsidRPr="007D29EC" w:rsidRDefault="007D29EC" w:rsidP="007D29EC">
      <w:pPr>
        <w:spacing w:after="0" w:line="240" w:lineRule="auto"/>
        <w:ind w:firstLine="708"/>
        <w:rPr>
          <w:rFonts w:ascii="Times New Roman" w:eastAsia="MS Mincho" w:hAnsi="Times New Roman" w:cs="Times New Roman"/>
          <w:color w:val="8DB3E2"/>
          <w:sz w:val="24"/>
          <w:szCs w:val="24"/>
          <w:lang w:val="es-ES_tradnl" w:eastAsia="es-ES"/>
        </w:rPr>
      </w:pPr>
      <w:r w:rsidRPr="007D29EC">
        <w:rPr>
          <w:rFonts w:ascii="Times New Roman" w:eastAsia="MS Mincho" w:hAnsi="Times New Roman" w:cs="Times New Roman"/>
          <w:color w:val="8DB3E2"/>
          <w:sz w:val="24"/>
          <w:szCs w:val="24"/>
          <w:lang w:val="es-ES_tradnl" w:eastAsia="es-ES"/>
        </w:rPr>
        <w:t>var map = L.mapbox.map('map', usuario.h4n5k2n8');</w:t>
      </w:r>
    </w:p>
    <w:p w14:paraId="38ABAEBD"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p>
    <w:p w14:paraId="2D5B4EB8" w14:textId="1AC642C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r w:rsidRPr="007D29EC">
        <w:rPr>
          <w:rFonts w:ascii="Times New Roman" w:eastAsia="MS Mincho" w:hAnsi="Times New Roman" w:cs="Times New Roman"/>
          <w:sz w:val="24"/>
          <w:szCs w:val="24"/>
          <w:lang w:val="es-ES_tradnl" w:eastAsia="es-ES"/>
        </w:rPr>
        <w:t>A partir de este momento podemos llamar a los métodos que contiene el objeto, un ejemplo puede ser insertar un</w:t>
      </w:r>
      <w:r w:rsidR="006F136E">
        <w:rPr>
          <w:rFonts w:ascii="Times New Roman" w:eastAsia="MS Mincho" w:hAnsi="Times New Roman" w:cs="Times New Roman"/>
          <w:sz w:val="24"/>
          <w:szCs w:val="24"/>
          <w:lang w:val="es-ES_tradnl" w:eastAsia="es-ES"/>
        </w:rPr>
        <w:t>a</w:t>
      </w:r>
      <w:r w:rsidRPr="007D29EC">
        <w:rPr>
          <w:rFonts w:ascii="Times New Roman" w:eastAsia="MS Mincho" w:hAnsi="Times New Roman" w:cs="Times New Roman"/>
          <w:sz w:val="24"/>
          <w:szCs w:val="24"/>
          <w:lang w:val="es-ES_tradnl" w:eastAsia="es-ES"/>
        </w:rPr>
        <w:t xml:space="preserve"> ubicación. </w:t>
      </w:r>
    </w:p>
    <w:p w14:paraId="22E7BC51"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p>
    <w:p w14:paraId="2F30303D"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s-ES_tradnl" w:eastAsia="es-ES"/>
        </w:rPr>
        <w:tab/>
      </w:r>
      <w:r w:rsidRPr="007D29EC">
        <w:rPr>
          <w:rFonts w:ascii="Times New Roman" w:eastAsia="MS Mincho" w:hAnsi="Times New Roman" w:cs="Times New Roman"/>
          <w:color w:val="548DD4"/>
          <w:sz w:val="24"/>
          <w:szCs w:val="24"/>
          <w:lang w:val="en-US" w:eastAsia="es-ES"/>
        </w:rPr>
        <w:t>L.mapbox.markerLayer({</w:t>
      </w:r>
    </w:p>
    <w:p w14:paraId="66B77291"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n-US" w:eastAsia="es-ES"/>
        </w:rPr>
        <w:t xml:space="preserve">                        type: 'Feature',</w:t>
      </w:r>
    </w:p>
    <w:p w14:paraId="26B31FC9"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n-US" w:eastAsia="es-ES"/>
        </w:rPr>
        <w:t xml:space="preserve">                        geometry: {</w:t>
      </w:r>
    </w:p>
    <w:p w14:paraId="40D72634"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n-US" w:eastAsia="es-ES"/>
        </w:rPr>
        <w:t xml:space="preserve">                            type: 'Point',</w:t>
      </w:r>
    </w:p>
    <w:p w14:paraId="18E17DF9"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n-US" w:eastAsia="es-ES"/>
        </w:rPr>
        <w:t xml:space="preserve">                            coordinates: [longitud,latitud]</w:t>
      </w:r>
    </w:p>
    <w:p w14:paraId="1DAA6E35"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n-US" w:eastAsia="es-ES"/>
        </w:rPr>
        <w:t xml:space="preserve">                        },</w:t>
      </w:r>
    </w:p>
    <w:p w14:paraId="2E52BC4D"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n-US" w:eastAsia="es-ES"/>
        </w:rPr>
        <w:t xml:space="preserve">                        properties: {</w:t>
      </w:r>
    </w:p>
    <w:p w14:paraId="370E8FAB"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n-US" w:eastAsia="es-ES"/>
        </w:rPr>
        <w:t xml:space="preserve">                            title: “”</w:t>
      </w:r>
    </w:p>
    <w:p w14:paraId="44AA67B7"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n-US" w:eastAsia="es-ES"/>
        </w:rPr>
        <w:t xml:space="preserve">                            description: “”</w:t>
      </w:r>
    </w:p>
    <w:p w14:paraId="5859B417"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n-US" w:eastAsia="es-ES"/>
        </w:rPr>
        <w:t xml:space="preserve">                            'marker-size': 'large',</w:t>
      </w:r>
    </w:p>
    <w:p w14:paraId="045EC3AE"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n-US" w:eastAsia="es-ES"/>
        </w:rPr>
        <w:t xml:space="preserve">                            'marker-color': '#000'</w:t>
      </w:r>
    </w:p>
    <w:p w14:paraId="42859E36"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n-US" w:eastAsia="es-ES"/>
        </w:rPr>
        <w:t xml:space="preserve">                        }</w:t>
      </w:r>
    </w:p>
    <w:p w14:paraId="1B1359B5"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p>
    <w:p w14:paraId="5065314C"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r w:rsidRPr="007D29EC">
        <w:rPr>
          <w:rFonts w:ascii="Times New Roman" w:eastAsia="MS Mincho" w:hAnsi="Times New Roman" w:cs="Times New Roman"/>
          <w:color w:val="548DD4"/>
          <w:sz w:val="24"/>
          <w:szCs w:val="24"/>
          <w:lang w:val="en-US" w:eastAsia="es-ES"/>
        </w:rPr>
        <w:t xml:space="preserve">                }).addTo(map);</w:t>
      </w:r>
    </w:p>
    <w:p w14:paraId="55210175" w14:textId="77777777" w:rsidR="007D29EC" w:rsidRPr="007D29EC" w:rsidRDefault="007D29EC" w:rsidP="007D29EC">
      <w:pPr>
        <w:spacing w:after="0" w:line="240" w:lineRule="auto"/>
        <w:rPr>
          <w:rFonts w:ascii="Times New Roman" w:eastAsia="MS Mincho" w:hAnsi="Times New Roman" w:cs="Times New Roman"/>
          <w:color w:val="548DD4"/>
          <w:sz w:val="24"/>
          <w:szCs w:val="24"/>
          <w:lang w:val="en-US" w:eastAsia="es-ES"/>
        </w:rPr>
      </w:pPr>
    </w:p>
    <w:p w14:paraId="6E41BEF7" w14:textId="6D50E821" w:rsidR="007D29EC" w:rsidRPr="007D29EC" w:rsidRDefault="006F136E" w:rsidP="007D29EC">
      <w:pPr>
        <w:spacing w:after="0" w:line="240" w:lineRule="auto"/>
        <w:rPr>
          <w:rFonts w:ascii="Times New Roman" w:eastAsia="MS Mincho" w:hAnsi="Times New Roman" w:cs="Times New Roman"/>
          <w:sz w:val="24"/>
          <w:szCs w:val="24"/>
          <w:lang w:val="es-ES_tradnl" w:eastAsia="es-ES"/>
        </w:rPr>
      </w:pPr>
      <w:r w:rsidRPr="007D29EC">
        <w:rPr>
          <w:rFonts w:ascii="Times New Roman" w:eastAsia="MS Mincho" w:hAnsi="Times New Roman" w:cs="Times New Roman"/>
          <w:sz w:val="24"/>
          <w:szCs w:val="24"/>
          <w:lang w:val="es-ES_tradnl" w:eastAsia="es-ES"/>
        </w:rPr>
        <w:lastRenderedPageBreak/>
        <w:t>Con</w:t>
      </w:r>
      <w:r w:rsidR="007D29EC" w:rsidRPr="007D29EC">
        <w:rPr>
          <w:rFonts w:ascii="Times New Roman" w:eastAsia="MS Mincho" w:hAnsi="Times New Roman" w:cs="Times New Roman"/>
          <w:sz w:val="24"/>
          <w:szCs w:val="24"/>
          <w:lang w:val="es-ES_tradnl" w:eastAsia="es-ES"/>
        </w:rPr>
        <w:t xml:space="preserve"> esto podemos insertar un ubicación en el mapa, claro que si queremos insertar un conjunto solo debemos meter la instrucción en un bucle.</w:t>
      </w:r>
    </w:p>
    <w:p w14:paraId="6B480549"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p>
    <w:p w14:paraId="44FFAF97"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r w:rsidRPr="007D29EC">
        <w:rPr>
          <w:rFonts w:ascii="Times New Roman" w:eastAsia="MS Mincho" w:hAnsi="Times New Roman" w:cs="Times New Roman"/>
          <w:sz w:val="24"/>
          <w:szCs w:val="24"/>
          <w:lang w:val="es-ES_tradnl" w:eastAsia="es-ES"/>
        </w:rPr>
        <w:t>En conclusión para insertar ubicaciones debemos crear un JSON con el formato indicado y añadirlo al mapa. Para consultar los servicios adicionales podemos visitar</w:t>
      </w:r>
    </w:p>
    <w:p w14:paraId="20000741"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p>
    <w:p w14:paraId="3C230275"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hyperlink r:id="rId17" w:history="1">
        <w:r w:rsidRPr="00153B37">
          <w:rPr>
            <w:rFonts w:ascii="Times New Roman" w:eastAsia="MS Mincho" w:hAnsi="Times New Roman" w:cs="Times New Roman"/>
            <w:color w:val="0000FF"/>
            <w:sz w:val="24"/>
            <w:szCs w:val="24"/>
            <w:u w:val="single"/>
            <w:lang w:val="es-ES_tradnl" w:eastAsia="es-ES"/>
          </w:rPr>
          <w:t>https://www.mapbox.com/developers/</w:t>
        </w:r>
      </w:hyperlink>
    </w:p>
    <w:p w14:paraId="26222509"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p>
    <w:p w14:paraId="06F39EA5" w14:textId="77777777" w:rsidR="007D29EC" w:rsidRPr="007D29EC" w:rsidRDefault="007D29EC" w:rsidP="007D29EC">
      <w:pPr>
        <w:spacing w:after="0" w:line="240" w:lineRule="auto"/>
        <w:rPr>
          <w:rFonts w:ascii="Times New Roman" w:eastAsia="MS Mincho" w:hAnsi="Times New Roman" w:cs="Times New Roman"/>
          <w:sz w:val="24"/>
          <w:szCs w:val="24"/>
          <w:lang w:val="es-ES_tradnl" w:eastAsia="es-ES"/>
        </w:rPr>
      </w:pPr>
      <w:r w:rsidRPr="007D29EC">
        <w:rPr>
          <w:rFonts w:ascii="Times New Roman" w:eastAsia="MS Mincho" w:hAnsi="Times New Roman" w:cs="Times New Roman"/>
          <w:sz w:val="24"/>
          <w:szCs w:val="24"/>
          <w:lang w:val="es-ES_tradnl" w:eastAsia="es-ES"/>
        </w:rPr>
        <w:t>Cabe recalcar que para mostrar los datos en la aplicación también usamos Ajax y  JSON</w:t>
      </w:r>
    </w:p>
    <w:p w14:paraId="09B40ABE" w14:textId="77777777" w:rsidR="00C00FF2" w:rsidRPr="007D29EC" w:rsidRDefault="00C00FF2" w:rsidP="00B66C5C">
      <w:pPr>
        <w:autoSpaceDE w:val="0"/>
        <w:autoSpaceDN w:val="0"/>
        <w:adjustRightInd w:val="0"/>
        <w:spacing w:after="0" w:line="240" w:lineRule="auto"/>
        <w:ind w:left="709"/>
        <w:jc w:val="both"/>
        <w:rPr>
          <w:rFonts w:ascii="Times New Roman" w:eastAsia="AppleMyungjo" w:hAnsi="Times New Roman" w:cs="Times New Roman"/>
          <w:bCs/>
          <w:sz w:val="24"/>
          <w:szCs w:val="24"/>
          <w:lang w:val="es-ES_tradnl"/>
        </w:rPr>
      </w:pPr>
    </w:p>
    <w:p w14:paraId="00FE3179" w14:textId="77777777" w:rsidR="008C611E" w:rsidRPr="005D5781" w:rsidRDefault="008C611E" w:rsidP="00B66C5C">
      <w:pPr>
        <w:autoSpaceDE w:val="0"/>
        <w:autoSpaceDN w:val="0"/>
        <w:adjustRightInd w:val="0"/>
        <w:spacing w:after="0" w:line="240" w:lineRule="auto"/>
        <w:ind w:left="709"/>
        <w:jc w:val="both"/>
        <w:rPr>
          <w:rFonts w:ascii="Times New Roman" w:eastAsia="AppleMyungjo" w:hAnsi="Times New Roman" w:cs="Times New Roman"/>
          <w:bCs/>
          <w:sz w:val="24"/>
          <w:szCs w:val="24"/>
          <w:lang w:val="es-ES_tradnl"/>
        </w:rPr>
      </w:pPr>
    </w:p>
    <w:p w14:paraId="32BCAA60" w14:textId="77777777" w:rsidR="008C611E" w:rsidRPr="005D5781" w:rsidRDefault="008C611E" w:rsidP="00B66C5C">
      <w:pPr>
        <w:autoSpaceDE w:val="0"/>
        <w:autoSpaceDN w:val="0"/>
        <w:adjustRightInd w:val="0"/>
        <w:spacing w:after="0" w:line="240" w:lineRule="auto"/>
        <w:ind w:left="709"/>
        <w:jc w:val="both"/>
        <w:rPr>
          <w:rFonts w:ascii="Times New Roman" w:eastAsia="AppleMyungjo" w:hAnsi="Times New Roman" w:cs="Times New Roman"/>
          <w:bCs/>
          <w:sz w:val="24"/>
          <w:szCs w:val="24"/>
          <w:lang w:val="es-ES_tradnl"/>
        </w:rPr>
      </w:pPr>
    </w:p>
    <w:p w14:paraId="0AE1004B" w14:textId="77777777" w:rsidR="008C611E" w:rsidRPr="005D5781" w:rsidRDefault="008C611E" w:rsidP="00B66C5C">
      <w:pPr>
        <w:autoSpaceDE w:val="0"/>
        <w:autoSpaceDN w:val="0"/>
        <w:adjustRightInd w:val="0"/>
        <w:spacing w:after="0" w:line="240" w:lineRule="auto"/>
        <w:ind w:left="709"/>
        <w:jc w:val="both"/>
        <w:rPr>
          <w:rFonts w:ascii="Times New Roman" w:eastAsia="AppleMyungjo" w:hAnsi="Times New Roman" w:cs="Times New Roman"/>
          <w:bCs/>
          <w:sz w:val="24"/>
          <w:szCs w:val="24"/>
          <w:lang w:val="es-ES_tradnl"/>
        </w:rPr>
      </w:pPr>
    </w:p>
    <w:p w14:paraId="74D4ECEF" w14:textId="0FF9F945" w:rsidR="008C611E" w:rsidRDefault="001529A2" w:rsidP="008D6C26">
      <w:pPr>
        <w:pStyle w:val="Puesto"/>
        <w:numPr>
          <w:ilvl w:val="0"/>
          <w:numId w:val="11"/>
        </w:numPr>
        <w:rPr>
          <w:sz w:val="48"/>
          <w:szCs w:val="48"/>
          <w:lang w:val="es-ES_tradnl"/>
        </w:rPr>
      </w:pPr>
      <w:r w:rsidRPr="001529A2">
        <w:rPr>
          <w:sz w:val="48"/>
          <w:szCs w:val="48"/>
          <w:lang w:val="es-ES_tradnl"/>
        </w:rPr>
        <w:t xml:space="preserve"> Diseño entidad-relación </w:t>
      </w:r>
    </w:p>
    <w:p w14:paraId="72625347" w14:textId="77777777" w:rsidR="001529A2" w:rsidRDefault="001529A2" w:rsidP="001529A2">
      <w:pPr>
        <w:rPr>
          <w:lang w:val="es-ES_tradnl"/>
        </w:rPr>
      </w:pPr>
    </w:p>
    <w:p w14:paraId="4121BAA9" w14:textId="77777777" w:rsidR="001529A2" w:rsidRDefault="001529A2" w:rsidP="001529A2">
      <w:pPr>
        <w:rPr>
          <w:lang w:val="es-ES_tradnl"/>
        </w:rPr>
      </w:pPr>
    </w:p>
    <w:p w14:paraId="4602C694" w14:textId="08E25473" w:rsidR="001529A2" w:rsidRPr="001529A2" w:rsidRDefault="000524DD" w:rsidP="001529A2">
      <w:pPr>
        <w:rPr>
          <w:lang w:val="es-ES_tradnl"/>
        </w:rPr>
      </w:pPr>
      <w:r>
        <w:rPr>
          <w:lang w:val="es-ES_tradnl"/>
        </w:rPr>
        <w:pict w14:anchorId="1298E4B8">
          <v:shape id="_x0000_i1030" type="#_x0000_t75" style="width:481.5pt;height:351pt">
            <v:imagedata r:id="rId18" o:title="Entidad-relacion"/>
          </v:shape>
        </w:pict>
      </w:r>
    </w:p>
    <w:p w14:paraId="27929169" w14:textId="710660E7" w:rsidR="008C611E" w:rsidRPr="001529A2" w:rsidRDefault="001529A2" w:rsidP="00B66C5C">
      <w:pPr>
        <w:autoSpaceDE w:val="0"/>
        <w:autoSpaceDN w:val="0"/>
        <w:adjustRightInd w:val="0"/>
        <w:spacing w:after="0" w:line="240" w:lineRule="auto"/>
        <w:ind w:left="709"/>
        <w:jc w:val="both"/>
        <w:rPr>
          <w:rFonts w:ascii="Times New Roman" w:eastAsia="AppleMyungjo" w:hAnsi="Times New Roman" w:cs="Times New Roman"/>
          <w:bCs/>
          <w:color w:val="FF0000"/>
          <w:sz w:val="24"/>
          <w:szCs w:val="24"/>
          <w:lang w:val="es-ES_tradnl"/>
        </w:rPr>
      </w:pPr>
      <w:r w:rsidRPr="001529A2">
        <w:rPr>
          <w:rFonts w:ascii="Times New Roman" w:eastAsia="AppleMyungjo" w:hAnsi="Times New Roman" w:cs="Times New Roman"/>
          <w:bCs/>
          <w:color w:val="FF0000"/>
          <w:sz w:val="24"/>
          <w:szCs w:val="24"/>
          <w:lang w:val="es-ES_tradnl"/>
        </w:rPr>
        <w:t>Nota</w:t>
      </w:r>
      <w:r>
        <w:rPr>
          <w:rFonts w:ascii="Times New Roman" w:eastAsia="AppleMyungjo" w:hAnsi="Times New Roman" w:cs="Times New Roman"/>
          <w:bCs/>
          <w:sz w:val="24"/>
          <w:szCs w:val="24"/>
          <w:lang w:val="es-ES_tradnl"/>
        </w:rPr>
        <w:t xml:space="preserve">: </w:t>
      </w:r>
      <w:r>
        <w:rPr>
          <w:rFonts w:ascii="Times New Roman" w:eastAsia="AppleMyungjo" w:hAnsi="Times New Roman" w:cs="Times New Roman"/>
          <w:bCs/>
          <w:color w:val="FF0000"/>
          <w:sz w:val="24"/>
          <w:szCs w:val="24"/>
          <w:lang w:val="es-ES_tradnl"/>
        </w:rPr>
        <w:t>La relación gestiona debería ser un gestiona para cada entidad y la relación consulta debe tener una relación por cada entidad que se relaciona.</w:t>
      </w:r>
    </w:p>
    <w:p w14:paraId="3CE13FB0" w14:textId="77777777" w:rsidR="008C611E" w:rsidRPr="005D5781" w:rsidRDefault="008C611E" w:rsidP="00B66C5C">
      <w:pPr>
        <w:autoSpaceDE w:val="0"/>
        <w:autoSpaceDN w:val="0"/>
        <w:adjustRightInd w:val="0"/>
        <w:spacing w:after="0" w:line="240" w:lineRule="auto"/>
        <w:ind w:left="709"/>
        <w:jc w:val="both"/>
        <w:rPr>
          <w:rFonts w:ascii="Times New Roman" w:eastAsia="AppleMyungjo" w:hAnsi="Times New Roman" w:cs="Times New Roman"/>
          <w:bCs/>
          <w:sz w:val="24"/>
          <w:szCs w:val="24"/>
          <w:lang w:val="es-ES_tradnl"/>
        </w:rPr>
      </w:pPr>
    </w:p>
    <w:p w14:paraId="285514E9" w14:textId="77777777" w:rsidR="008C611E" w:rsidRPr="005D5781" w:rsidRDefault="008C611E" w:rsidP="00BE619F">
      <w:pPr>
        <w:autoSpaceDE w:val="0"/>
        <w:autoSpaceDN w:val="0"/>
        <w:adjustRightInd w:val="0"/>
        <w:spacing w:after="0" w:line="240" w:lineRule="auto"/>
        <w:jc w:val="both"/>
        <w:rPr>
          <w:rFonts w:ascii="Times New Roman" w:eastAsia="AppleMyungjo" w:hAnsi="Times New Roman" w:cs="Times New Roman"/>
          <w:bCs/>
          <w:sz w:val="24"/>
          <w:szCs w:val="24"/>
          <w:lang w:val="es-ES_tradnl"/>
        </w:rPr>
      </w:pPr>
    </w:p>
    <w:p w14:paraId="5C0C7705" w14:textId="77777777" w:rsidR="00345AEA" w:rsidRDefault="00345AEA" w:rsidP="00BE619F">
      <w:pPr>
        <w:autoSpaceDE w:val="0"/>
        <w:autoSpaceDN w:val="0"/>
        <w:adjustRightInd w:val="0"/>
        <w:spacing w:after="0" w:line="240" w:lineRule="auto"/>
        <w:jc w:val="both"/>
        <w:rPr>
          <w:rFonts w:ascii="Times New Roman" w:eastAsia="AppleMyungjo" w:hAnsi="Times New Roman" w:cs="Times New Roman"/>
          <w:bCs/>
          <w:sz w:val="24"/>
          <w:szCs w:val="24"/>
          <w:lang w:val="es-ES_tradnl"/>
        </w:rPr>
      </w:pPr>
    </w:p>
    <w:p w14:paraId="4BAFDF95" w14:textId="4B74F924" w:rsidR="0068174E" w:rsidRDefault="001529A2" w:rsidP="00BE619F">
      <w:p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Pr>
          <w:rFonts w:ascii="Times New Roman" w:eastAsia="AppleMyungjo" w:hAnsi="Times New Roman" w:cs="Times New Roman"/>
          <w:bCs/>
          <w:sz w:val="24"/>
          <w:szCs w:val="24"/>
          <w:lang w:val="es-ES_tradnl"/>
        </w:rPr>
        <w:t xml:space="preserve">Hemos escogidos estas entidades porque son las </w:t>
      </w:r>
      <w:r w:rsidR="003D78CA">
        <w:rPr>
          <w:rFonts w:ascii="Times New Roman" w:eastAsia="AppleMyungjo" w:hAnsi="Times New Roman" w:cs="Times New Roman"/>
          <w:bCs/>
          <w:sz w:val="24"/>
          <w:szCs w:val="24"/>
          <w:lang w:val="es-ES_tradnl"/>
        </w:rPr>
        <w:t xml:space="preserve">necesarias para poder realizar una solución al problema propuesto que era la disposición de todos los puntos,  por ello necesitábamos </w:t>
      </w:r>
      <w:r w:rsidR="0068174E">
        <w:rPr>
          <w:rFonts w:ascii="Times New Roman" w:eastAsia="AppleMyungjo" w:hAnsi="Times New Roman" w:cs="Times New Roman"/>
          <w:bCs/>
          <w:sz w:val="24"/>
          <w:szCs w:val="24"/>
          <w:lang w:val="es-ES_tradnl"/>
        </w:rPr>
        <w:t xml:space="preserve">cada </w:t>
      </w:r>
      <w:r w:rsidR="003D78CA">
        <w:rPr>
          <w:rFonts w:ascii="Times New Roman" w:eastAsia="AppleMyungjo" w:hAnsi="Times New Roman" w:cs="Times New Roman"/>
          <w:bCs/>
          <w:sz w:val="24"/>
          <w:szCs w:val="24"/>
          <w:lang w:val="es-ES_tradnl"/>
        </w:rPr>
        <w:t xml:space="preserve">una </w:t>
      </w:r>
      <w:r w:rsidR="0068174E">
        <w:rPr>
          <w:rFonts w:ascii="Times New Roman" w:eastAsia="AppleMyungjo" w:hAnsi="Times New Roman" w:cs="Times New Roman"/>
          <w:bCs/>
          <w:sz w:val="24"/>
          <w:szCs w:val="24"/>
          <w:lang w:val="es-ES_tradnl"/>
        </w:rPr>
        <w:t>de las entidades, las asociaciones son las siguientes.</w:t>
      </w:r>
    </w:p>
    <w:p w14:paraId="0B564224" w14:textId="77777777" w:rsidR="0068174E" w:rsidRDefault="0068174E" w:rsidP="008D6C26">
      <w:pPr>
        <w:pStyle w:val="Prrafodelista"/>
        <w:numPr>
          <w:ilvl w:val="0"/>
          <w:numId w:val="1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Pr>
          <w:rFonts w:ascii="Times New Roman" w:eastAsia="AppleMyungjo" w:hAnsi="Times New Roman" w:cs="Times New Roman"/>
          <w:bCs/>
          <w:sz w:val="24"/>
          <w:szCs w:val="24"/>
          <w:lang w:val="es-ES_tradnl"/>
        </w:rPr>
        <w:lastRenderedPageBreak/>
        <w:t>edificios</w:t>
      </w:r>
      <w:r w:rsidRPr="0068174E">
        <w:rPr>
          <w:rFonts w:ascii="Times New Roman" w:eastAsia="AppleMyungjo" w:hAnsi="Times New Roman" w:cs="Times New Roman"/>
          <w:bCs/>
          <w:sz w:val="24"/>
          <w:szCs w:val="24"/>
          <w:lang w:val="es-ES_tradnl"/>
        </w:rPr>
        <w:t xml:space="preserve"> contiene despachos </w:t>
      </w:r>
    </w:p>
    <w:p w14:paraId="17A904D5" w14:textId="77777777" w:rsidR="0068174E" w:rsidRDefault="0068174E" w:rsidP="008D6C26">
      <w:pPr>
        <w:pStyle w:val="Prrafodelista"/>
        <w:numPr>
          <w:ilvl w:val="0"/>
          <w:numId w:val="1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Pr>
          <w:rFonts w:ascii="Times New Roman" w:eastAsia="AppleMyungjo" w:hAnsi="Times New Roman" w:cs="Times New Roman"/>
          <w:bCs/>
          <w:sz w:val="24"/>
          <w:szCs w:val="24"/>
          <w:lang w:val="es-ES_tradnl"/>
        </w:rPr>
        <w:t>edificios contiene aulas</w:t>
      </w:r>
    </w:p>
    <w:p w14:paraId="594BB159" w14:textId="77777777" w:rsidR="0068174E" w:rsidRDefault="0068174E" w:rsidP="008D6C26">
      <w:pPr>
        <w:pStyle w:val="Prrafodelista"/>
        <w:numPr>
          <w:ilvl w:val="0"/>
          <w:numId w:val="1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sidRPr="0068174E">
        <w:rPr>
          <w:rFonts w:ascii="Times New Roman" w:eastAsia="AppleMyungjo" w:hAnsi="Times New Roman" w:cs="Times New Roman"/>
          <w:bCs/>
          <w:sz w:val="24"/>
          <w:szCs w:val="24"/>
          <w:lang w:val="es-ES_tradnl"/>
        </w:rPr>
        <w:t>p</w:t>
      </w:r>
      <w:r>
        <w:rPr>
          <w:rFonts w:ascii="Times New Roman" w:eastAsia="AppleMyungjo" w:hAnsi="Times New Roman" w:cs="Times New Roman"/>
          <w:bCs/>
          <w:sz w:val="24"/>
          <w:szCs w:val="24"/>
          <w:lang w:val="es-ES_tradnl"/>
        </w:rPr>
        <w:t xml:space="preserve">rofesores imparten asignaturas </w:t>
      </w:r>
    </w:p>
    <w:p w14:paraId="630FFD8B" w14:textId="4205E01D" w:rsidR="00E156BF" w:rsidRDefault="0068174E" w:rsidP="008D6C26">
      <w:pPr>
        <w:pStyle w:val="Prrafodelista"/>
        <w:numPr>
          <w:ilvl w:val="0"/>
          <w:numId w:val="1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Pr>
          <w:rFonts w:ascii="Times New Roman" w:eastAsia="AppleMyungjo" w:hAnsi="Times New Roman" w:cs="Times New Roman"/>
          <w:bCs/>
          <w:sz w:val="24"/>
          <w:szCs w:val="24"/>
          <w:lang w:val="es-ES_tradnl"/>
        </w:rPr>
        <w:t>a</w:t>
      </w:r>
      <w:r w:rsidRPr="0068174E">
        <w:rPr>
          <w:rFonts w:ascii="Times New Roman" w:eastAsia="AppleMyungjo" w:hAnsi="Times New Roman" w:cs="Times New Roman"/>
          <w:bCs/>
          <w:sz w:val="24"/>
          <w:szCs w:val="24"/>
          <w:lang w:val="es-ES_tradnl"/>
        </w:rPr>
        <w:t xml:space="preserve">signaturas pertenecen algún </w:t>
      </w:r>
      <w:r>
        <w:rPr>
          <w:rFonts w:ascii="Times New Roman" w:eastAsia="AppleMyungjo" w:hAnsi="Times New Roman" w:cs="Times New Roman"/>
          <w:bCs/>
          <w:sz w:val="24"/>
          <w:szCs w:val="24"/>
          <w:lang w:val="es-ES_tradnl"/>
        </w:rPr>
        <w:t>grado</w:t>
      </w:r>
    </w:p>
    <w:p w14:paraId="76739990" w14:textId="4BD73222" w:rsidR="0068174E" w:rsidRDefault="0068174E" w:rsidP="008D6C26">
      <w:pPr>
        <w:pStyle w:val="Prrafodelista"/>
        <w:numPr>
          <w:ilvl w:val="0"/>
          <w:numId w:val="12"/>
        </w:numPr>
        <w:autoSpaceDE w:val="0"/>
        <w:autoSpaceDN w:val="0"/>
        <w:adjustRightInd w:val="0"/>
        <w:spacing w:after="0" w:line="240" w:lineRule="auto"/>
        <w:jc w:val="both"/>
        <w:rPr>
          <w:rFonts w:ascii="Times New Roman" w:eastAsia="AppleMyungjo" w:hAnsi="Times New Roman" w:cs="Times New Roman"/>
          <w:bCs/>
          <w:sz w:val="24"/>
          <w:szCs w:val="24"/>
          <w:lang w:val="es-ES_tradnl"/>
        </w:rPr>
      </w:pPr>
      <w:r>
        <w:rPr>
          <w:rFonts w:ascii="Times New Roman" w:eastAsia="AppleMyungjo" w:hAnsi="Times New Roman" w:cs="Times New Roman"/>
          <w:bCs/>
          <w:sz w:val="24"/>
          <w:szCs w:val="24"/>
          <w:lang w:val="es-ES_tradnl"/>
        </w:rPr>
        <w:t>profesor tiene despacho</w:t>
      </w:r>
    </w:p>
    <w:p w14:paraId="19AB0FE8" w14:textId="24872652" w:rsidR="0068174E" w:rsidRPr="0068174E" w:rsidRDefault="0068174E" w:rsidP="0068174E">
      <w:pPr>
        <w:autoSpaceDE w:val="0"/>
        <w:autoSpaceDN w:val="0"/>
        <w:adjustRightInd w:val="0"/>
        <w:spacing w:after="0" w:line="240" w:lineRule="auto"/>
        <w:ind w:left="60"/>
        <w:jc w:val="both"/>
        <w:rPr>
          <w:rFonts w:ascii="Times New Roman" w:eastAsia="AppleMyungjo" w:hAnsi="Times New Roman" w:cs="Times New Roman"/>
          <w:bCs/>
          <w:sz w:val="24"/>
          <w:szCs w:val="24"/>
          <w:lang w:val="es-ES_tradnl"/>
        </w:rPr>
      </w:pPr>
      <w:r>
        <w:rPr>
          <w:rFonts w:ascii="Times New Roman" w:eastAsia="AppleMyungjo" w:hAnsi="Times New Roman" w:cs="Times New Roman"/>
          <w:bCs/>
          <w:sz w:val="24"/>
          <w:szCs w:val="24"/>
          <w:lang w:val="es-ES_tradnl"/>
        </w:rPr>
        <w:t>Por otro lado tenemos a lugares y a usuarios, que, los lugares son gestionados por los usuarios.</w:t>
      </w:r>
    </w:p>
    <w:p w14:paraId="777EA199" w14:textId="77777777" w:rsidR="00E156BF" w:rsidRPr="005D5781" w:rsidRDefault="00E156BF" w:rsidP="00BE619F">
      <w:pPr>
        <w:autoSpaceDE w:val="0"/>
        <w:autoSpaceDN w:val="0"/>
        <w:adjustRightInd w:val="0"/>
        <w:spacing w:after="0" w:line="240" w:lineRule="auto"/>
        <w:jc w:val="both"/>
        <w:rPr>
          <w:rFonts w:ascii="Times New Roman" w:eastAsia="AppleMyungjo" w:hAnsi="Times New Roman" w:cs="Times New Roman"/>
          <w:bCs/>
          <w:sz w:val="24"/>
          <w:szCs w:val="24"/>
          <w:lang w:val="es-ES_tradnl"/>
        </w:rPr>
      </w:pPr>
    </w:p>
    <w:p w14:paraId="500A5E32" w14:textId="77777777" w:rsidR="00E156BF" w:rsidRPr="005D5781" w:rsidRDefault="00E156BF" w:rsidP="00BE619F">
      <w:pPr>
        <w:autoSpaceDE w:val="0"/>
        <w:autoSpaceDN w:val="0"/>
        <w:adjustRightInd w:val="0"/>
        <w:spacing w:after="0" w:line="240" w:lineRule="auto"/>
        <w:jc w:val="both"/>
        <w:rPr>
          <w:rFonts w:ascii="Times New Roman" w:eastAsia="AppleMyungjo" w:hAnsi="Times New Roman" w:cs="Times New Roman"/>
          <w:bCs/>
          <w:sz w:val="24"/>
          <w:szCs w:val="24"/>
          <w:lang w:val="es-ES_tradnl"/>
        </w:rPr>
      </w:pPr>
    </w:p>
    <w:p w14:paraId="38CC887E" w14:textId="77777777" w:rsidR="00E156BF" w:rsidRDefault="00E156BF" w:rsidP="00BE619F">
      <w:pPr>
        <w:autoSpaceDE w:val="0"/>
        <w:autoSpaceDN w:val="0"/>
        <w:adjustRightInd w:val="0"/>
        <w:spacing w:after="0" w:line="240" w:lineRule="auto"/>
        <w:jc w:val="both"/>
        <w:rPr>
          <w:rFonts w:ascii="AppleMyungjo" w:eastAsia="AppleMyungjo"/>
          <w:bCs/>
          <w:sz w:val="24"/>
          <w:szCs w:val="24"/>
          <w:lang w:val="es-ES_tradnl"/>
        </w:rPr>
      </w:pPr>
    </w:p>
    <w:bookmarkEnd w:id="1"/>
    <w:bookmarkEnd w:id="0"/>
    <w:p w14:paraId="4893D799" w14:textId="39EA66F4" w:rsidR="00BE5BB0" w:rsidRDefault="002366C1" w:rsidP="002366C1">
      <w:pPr>
        <w:pStyle w:val="Puesto"/>
        <w:numPr>
          <w:ilvl w:val="0"/>
          <w:numId w:val="11"/>
        </w:numPr>
        <w:rPr>
          <w:lang w:val="es-ES_tradnl"/>
        </w:rPr>
      </w:pPr>
      <w:r>
        <w:rPr>
          <w:lang w:val="es-ES_tradnl"/>
        </w:rPr>
        <w:t xml:space="preserve"> Manual Usuario</w:t>
      </w:r>
    </w:p>
    <w:p w14:paraId="707C637F" w14:textId="77777777" w:rsidR="002366C1" w:rsidRDefault="002366C1" w:rsidP="002366C1">
      <w:pPr>
        <w:rPr>
          <w:lang w:val="es-ES_tradnl"/>
        </w:rPr>
      </w:pPr>
    </w:p>
    <w:p w14:paraId="6F01FC90" w14:textId="54720D30" w:rsidR="002366C1" w:rsidRDefault="002366C1" w:rsidP="002366C1">
      <w:pPr>
        <w:rPr>
          <w:rFonts w:ascii="Times New Roman" w:hAnsi="Times New Roman" w:cs="Times New Roman"/>
          <w:sz w:val="24"/>
          <w:szCs w:val="24"/>
          <w:lang w:val="es-ES_tradnl"/>
        </w:rPr>
      </w:pPr>
      <w:r w:rsidRPr="002366C1">
        <w:rPr>
          <w:rFonts w:ascii="Times New Roman" w:hAnsi="Times New Roman" w:cs="Times New Roman"/>
          <w:sz w:val="24"/>
          <w:szCs w:val="24"/>
          <w:lang w:val="es-ES_tradnl"/>
        </w:rPr>
        <w:t>Pa</w:t>
      </w:r>
      <w:r>
        <w:rPr>
          <w:rFonts w:ascii="Times New Roman" w:hAnsi="Times New Roman" w:cs="Times New Roman"/>
          <w:sz w:val="24"/>
          <w:szCs w:val="24"/>
          <w:lang w:val="es-ES_tradnl"/>
        </w:rPr>
        <w:t>ra la utilización de la herramienta de un usuario corriente solo tiene que acceder a la página web desde un ord</w:t>
      </w:r>
      <w:r w:rsidR="00F750F0">
        <w:rPr>
          <w:rFonts w:ascii="Times New Roman" w:hAnsi="Times New Roman" w:cs="Times New Roman"/>
          <w:sz w:val="24"/>
          <w:szCs w:val="24"/>
          <w:lang w:val="es-ES_tradnl"/>
        </w:rPr>
        <w:t>enador portátil, móvil o Tablet, pues la interfaz está adaptada para su manejo con pantallas táctiles.</w:t>
      </w:r>
    </w:p>
    <w:p w14:paraId="25F96174" w14:textId="0310D6D6" w:rsidR="002366C1" w:rsidRDefault="002366C1" w:rsidP="002366C1">
      <w:pPr>
        <w:rPr>
          <w:rFonts w:ascii="Times New Roman" w:hAnsi="Times New Roman" w:cs="Times New Roman"/>
          <w:sz w:val="24"/>
          <w:szCs w:val="24"/>
          <w:lang w:val="es-ES_tradnl"/>
        </w:rPr>
      </w:pPr>
      <w:r>
        <w:rPr>
          <w:rFonts w:ascii="Times New Roman" w:hAnsi="Times New Roman" w:cs="Times New Roman"/>
          <w:sz w:val="24"/>
          <w:szCs w:val="24"/>
          <w:lang w:val="es-ES_tradnl"/>
        </w:rPr>
        <w:t>Una vez dentro los primero que se tiene que elegir es</w:t>
      </w:r>
      <w:r w:rsidR="00F750F0">
        <w:rPr>
          <w:rFonts w:ascii="Times New Roman" w:hAnsi="Times New Roman" w:cs="Times New Roman"/>
          <w:sz w:val="24"/>
          <w:szCs w:val="24"/>
          <w:lang w:val="es-ES_tradnl"/>
        </w:rPr>
        <w:t xml:space="preserve"> que tipo de lugar estas buscando.</w:t>
      </w:r>
    </w:p>
    <w:p w14:paraId="47578186" w14:textId="61FA1BE4" w:rsidR="00F750F0" w:rsidRDefault="00345AEA" w:rsidP="002366C1">
      <w:pPr>
        <w:rPr>
          <w:rFonts w:ascii="Times New Roman" w:hAnsi="Times New Roman" w:cs="Times New Roman"/>
          <w:sz w:val="24"/>
          <w:szCs w:val="24"/>
          <w:lang w:val="es-ES_tradnl"/>
        </w:rPr>
      </w:pPr>
      <w:r>
        <w:rPr>
          <w:rFonts w:ascii="Times New Roman" w:hAnsi="Times New Roman" w:cs="Times New Roman"/>
          <w:sz w:val="24"/>
          <w:szCs w:val="24"/>
          <w:lang w:val="es-ES_tradnl"/>
        </w:rPr>
        <w:pict w14:anchorId="7A5E7A4B">
          <v:shape id="_x0000_i1031" type="#_x0000_t75" style="width:247.5pt;height:394.5pt">
            <v:imagedata r:id="rId19" o:title="Screenshot_2014-02-05-20-28-32"/>
          </v:shape>
        </w:pict>
      </w:r>
    </w:p>
    <w:p w14:paraId="653EF4F3" w14:textId="77777777" w:rsidR="00345AEA" w:rsidRDefault="00345AEA" w:rsidP="002366C1">
      <w:pPr>
        <w:rPr>
          <w:rFonts w:ascii="Times New Roman" w:hAnsi="Times New Roman" w:cs="Times New Roman"/>
          <w:sz w:val="24"/>
          <w:szCs w:val="24"/>
          <w:lang w:val="es-ES_tradnl"/>
        </w:rPr>
      </w:pPr>
    </w:p>
    <w:p w14:paraId="3B47EAF7" w14:textId="77777777" w:rsidR="00345AEA" w:rsidRDefault="00345AEA" w:rsidP="002366C1">
      <w:pPr>
        <w:rPr>
          <w:rFonts w:ascii="Times New Roman" w:hAnsi="Times New Roman" w:cs="Times New Roman"/>
          <w:sz w:val="24"/>
          <w:szCs w:val="24"/>
          <w:lang w:val="es-ES_tradnl"/>
        </w:rPr>
      </w:pPr>
    </w:p>
    <w:p w14:paraId="10A9FA17" w14:textId="44D5C7CA" w:rsidR="00F750F0" w:rsidRDefault="00F750F0" w:rsidP="002366C1">
      <w:pPr>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Dentro de cada categoría tendremos todos los lugares de esa categoría disponibles para ser vistos en el mapa.</w:t>
      </w:r>
    </w:p>
    <w:p w14:paraId="3670CC5F" w14:textId="53E88F14" w:rsidR="00F750F0" w:rsidRDefault="00345AEA" w:rsidP="002366C1">
      <w:pPr>
        <w:rPr>
          <w:rFonts w:ascii="Times New Roman" w:hAnsi="Times New Roman" w:cs="Times New Roman"/>
          <w:sz w:val="24"/>
          <w:szCs w:val="24"/>
          <w:lang w:val="es-ES_tradnl"/>
        </w:rPr>
      </w:pPr>
      <w:r>
        <w:rPr>
          <w:rFonts w:ascii="Times New Roman" w:hAnsi="Times New Roman" w:cs="Times New Roman"/>
          <w:sz w:val="24"/>
          <w:szCs w:val="24"/>
          <w:lang w:val="es-ES_tradnl"/>
        </w:rPr>
        <w:pict w14:anchorId="1197F984">
          <v:shape id="_x0000_i1032" type="#_x0000_t75" style="width:300.75pt;height:482.25pt">
            <v:imagedata r:id="rId20" o:title="Screenshot_2014-02-05-20-28-45"/>
          </v:shape>
        </w:pict>
      </w:r>
    </w:p>
    <w:p w14:paraId="777B9C49" w14:textId="77777777" w:rsidR="00345AEA" w:rsidRDefault="00345AEA" w:rsidP="002366C1">
      <w:pPr>
        <w:rPr>
          <w:rFonts w:ascii="Times New Roman" w:hAnsi="Times New Roman" w:cs="Times New Roman"/>
          <w:sz w:val="24"/>
          <w:szCs w:val="24"/>
          <w:lang w:val="es-ES_tradnl"/>
        </w:rPr>
      </w:pPr>
    </w:p>
    <w:p w14:paraId="5C2783FE" w14:textId="77777777" w:rsidR="00345AEA" w:rsidRDefault="00345AEA" w:rsidP="002366C1">
      <w:pPr>
        <w:rPr>
          <w:rFonts w:ascii="Times New Roman" w:hAnsi="Times New Roman" w:cs="Times New Roman"/>
          <w:sz w:val="24"/>
          <w:szCs w:val="24"/>
          <w:lang w:val="es-ES_tradnl"/>
        </w:rPr>
      </w:pPr>
    </w:p>
    <w:p w14:paraId="4DC26D8B" w14:textId="77777777" w:rsidR="00345AEA" w:rsidRDefault="00F750F0" w:rsidP="002366C1">
      <w:pPr>
        <w:rPr>
          <w:rFonts w:ascii="Times New Roman" w:hAnsi="Times New Roman" w:cs="Times New Roman"/>
          <w:sz w:val="24"/>
          <w:szCs w:val="24"/>
          <w:lang w:val="es-ES_tradnl"/>
        </w:rPr>
      </w:pPr>
      <w:r>
        <w:rPr>
          <w:rFonts w:ascii="Times New Roman" w:hAnsi="Times New Roman" w:cs="Times New Roman"/>
          <w:sz w:val="24"/>
          <w:szCs w:val="24"/>
          <w:lang w:val="es-ES_tradnl"/>
        </w:rPr>
        <w:t>Una vez seleccionado el edificio, es lo que hemos escogido para este manual, o cualquier otra categoría y lugar nos iremos al mapa con su “chincheta” correspondiente marcándonos nuestra búsqueda. En nuestro caso hemos seleccionado edificio 2 “Antonio de Ulloa”.</w:t>
      </w:r>
      <w:r w:rsidR="00345AEA">
        <w:rPr>
          <w:rFonts w:ascii="Times New Roman" w:hAnsi="Times New Roman" w:cs="Times New Roman"/>
          <w:sz w:val="24"/>
          <w:szCs w:val="24"/>
          <w:lang w:val="es-ES_tradnl"/>
        </w:rPr>
        <w:t xml:space="preserve"> </w:t>
      </w:r>
    </w:p>
    <w:p w14:paraId="46C8A00D" w14:textId="52CB363F" w:rsidR="00F750F0" w:rsidRDefault="00345AEA" w:rsidP="002366C1">
      <w:pPr>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pict w14:anchorId="606D1B42">
          <v:shape id="_x0000_i1033" type="#_x0000_t75" style="width:303pt;height:483pt">
            <v:imagedata r:id="rId21" o:title="Screenshot_2014-02-05-20-28-54"/>
          </v:shape>
        </w:pict>
      </w:r>
    </w:p>
    <w:p w14:paraId="34587231" w14:textId="77777777" w:rsidR="00F750F0" w:rsidRDefault="00F750F0" w:rsidP="002366C1">
      <w:pPr>
        <w:rPr>
          <w:rFonts w:ascii="Times New Roman" w:hAnsi="Times New Roman" w:cs="Times New Roman"/>
          <w:sz w:val="24"/>
          <w:szCs w:val="24"/>
          <w:lang w:val="es-ES_tradnl"/>
        </w:rPr>
      </w:pPr>
    </w:p>
    <w:p w14:paraId="1BC5DA32" w14:textId="77777777" w:rsidR="00345AEA" w:rsidRDefault="00345AEA" w:rsidP="002366C1">
      <w:pPr>
        <w:rPr>
          <w:rFonts w:ascii="Times New Roman" w:hAnsi="Times New Roman" w:cs="Times New Roman"/>
          <w:sz w:val="24"/>
          <w:szCs w:val="24"/>
          <w:lang w:val="es-ES_tradnl"/>
        </w:rPr>
      </w:pPr>
    </w:p>
    <w:p w14:paraId="1050612C" w14:textId="77777777" w:rsidR="00345AEA" w:rsidRDefault="00345AEA" w:rsidP="002366C1">
      <w:pPr>
        <w:rPr>
          <w:rFonts w:ascii="Times New Roman" w:hAnsi="Times New Roman" w:cs="Times New Roman"/>
          <w:sz w:val="24"/>
          <w:szCs w:val="24"/>
          <w:lang w:val="es-ES_tradnl"/>
        </w:rPr>
      </w:pPr>
    </w:p>
    <w:p w14:paraId="40218CF4" w14:textId="320BEB2D" w:rsidR="00F750F0" w:rsidRDefault="004B0D16" w:rsidP="002366C1">
      <w:pPr>
        <w:rPr>
          <w:rFonts w:ascii="Times New Roman" w:hAnsi="Times New Roman" w:cs="Times New Roman"/>
          <w:sz w:val="24"/>
          <w:szCs w:val="24"/>
          <w:lang w:val="es-ES_tradnl"/>
        </w:rPr>
      </w:pPr>
      <w:r>
        <w:rPr>
          <w:rFonts w:ascii="Times New Roman" w:hAnsi="Times New Roman" w:cs="Times New Roman"/>
          <w:sz w:val="24"/>
          <w:szCs w:val="24"/>
          <w:lang w:val="es-ES_tradnl"/>
        </w:rPr>
        <w:t xml:space="preserve">Con lo visto hasta ahora ya podemos buscar lugares que necesitemos encontrar en nuestro campus universitario de la Pablo de </w:t>
      </w:r>
      <w:proofErr w:type="spellStart"/>
      <w:r>
        <w:rPr>
          <w:rFonts w:ascii="Times New Roman" w:hAnsi="Times New Roman" w:cs="Times New Roman"/>
          <w:sz w:val="24"/>
          <w:szCs w:val="24"/>
          <w:lang w:val="es-ES_tradnl"/>
        </w:rPr>
        <w:t>Olavide</w:t>
      </w:r>
      <w:proofErr w:type="spellEnd"/>
      <w:r>
        <w:rPr>
          <w:rFonts w:ascii="Times New Roman" w:hAnsi="Times New Roman" w:cs="Times New Roman"/>
          <w:sz w:val="24"/>
          <w:szCs w:val="24"/>
          <w:lang w:val="es-ES_tradnl"/>
        </w:rPr>
        <w:t xml:space="preserve">, fácil </w:t>
      </w:r>
      <w:r w:rsidR="006F136E">
        <w:rPr>
          <w:rFonts w:ascii="Times New Roman" w:hAnsi="Times New Roman" w:cs="Times New Roman"/>
          <w:sz w:val="24"/>
          <w:szCs w:val="24"/>
          <w:lang w:val="es-ES_tradnl"/>
        </w:rPr>
        <w:t>¿no</w:t>
      </w:r>
      <w:r>
        <w:rPr>
          <w:rFonts w:ascii="Times New Roman" w:hAnsi="Times New Roman" w:cs="Times New Roman"/>
          <w:sz w:val="24"/>
          <w:szCs w:val="24"/>
          <w:lang w:val="es-ES_tradnl"/>
        </w:rPr>
        <w:t>?</w:t>
      </w:r>
    </w:p>
    <w:p w14:paraId="008A1BAD" w14:textId="2A1EB35C" w:rsidR="004B0D16" w:rsidRDefault="004B0D16" w:rsidP="002366C1">
      <w:pPr>
        <w:rPr>
          <w:rFonts w:ascii="Times New Roman" w:hAnsi="Times New Roman" w:cs="Times New Roman"/>
          <w:sz w:val="24"/>
          <w:szCs w:val="24"/>
          <w:lang w:val="es-ES_tradnl"/>
        </w:rPr>
      </w:pPr>
      <w:r>
        <w:rPr>
          <w:rFonts w:ascii="Times New Roman" w:hAnsi="Times New Roman" w:cs="Times New Roman"/>
          <w:sz w:val="24"/>
          <w:szCs w:val="24"/>
          <w:lang w:val="es-ES_tradnl"/>
        </w:rPr>
        <w:t>En la última pantalla podemos ver dos enlaces, con el de sugerencias damos la posibilidad a los usuarios de mandarnos cualquier tipo de duda o sugerencia de mejora de la herramienta, que nos llega directamente a nuestro correo.</w:t>
      </w:r>
    </w:p>
    <w:p w14:paraId="2095B3C8" w14:textId="1AB093D6" w:rsidR="004B0D16" w:rsidRDefault="00345AEA" w:rsidP="002366C1">
      <w:pPr>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pict w14:anchorId="1699C191">
          <v:shape id="_x0000_i1034" type="#_x0000_t75" style="width:246pt;height:335.25pt">
            <v:imagedata r:id="rId22" o:title="Screenshot_2014-02-05-20-29-09"/>
          </v:shape>
        </w:pict>
      </w:r>
    </w:p>
    <w:p w14:paraId="186A5187" w14:textId="7C5645EB" w:rsidR="004B0D16" w:rsidRDefault="004B0D16" w:rsidP="002366C1">
      <w:pPr>
        <w:rPr>
          <w:rFonts w:ascii="Times New Roman" w:hAnsi="Times New Roman" w:cs="Times New Roman"/>
          <w:sz w:val="24"/>
          <w:szCs w:val="24"/>
          <w:lang w:val="es-ES_tradnl"/>
        </w:rPr>
      </w:pPr>
      <w:r>
        <w:rPr>
          <w:rFonts w:ascii="Times New Roman" w:hAnsi="Times New Roman" w:cs="Times New Roman"/>
          <w:sz w:val="24"/>
          <w:szCs w:val="24"/>
          <w:lang w:val="es-ES_tradnl"/>
        </w:rPr>
        <w:t>El otro enlace da información sobre nosotros “</w:t>
      </w:r>
      <w:proofErr w:type="spellStart"/>
      <w:r>
        <w:rPr>
          <w:rFonts w:ascii="Times New Roman" w:hAnsi="Times New Roman" w:cs="Times New Roman"/>
          <w:sz w:val="24"/>
          <w:szCs w:val="24"/>
          <w:lang w:val="es-ES_tradnl"/>
        </w:rPr>
        <w:t>about</w:t>
      </w:r>
      <w:proofErr w:type="spellEnd"/>
      <w:r>
        <w:rPr>
          <w:rFonts w:ascii="Times New Roman" w:hAnsi="Times New Roman" w:cs="Times New Roman"/>
          <w:sz w:val="24"/>
          <w:szCs w:val="24"/>
          <w:lang w:val="es-ES_tradnl"/>
        </w:rPr>
        <w:t xml:space="preserve"> </w:t>
      </w:r>
      <w:proofErr w:type="spellStart"/>
      <w:r>
        <w:rPr>
          <w:rFonts w:ascii="Times New Roman" w:hAnsi="Times New Roman" w:cs="Times New Roman"/>
          <w:sz w:val="24"/>
          <w:szCs w:val="24"/>
          <w:lang w:val="es-ES_tradnl"/>
        </w:rPr>
        <w:t>us</w:t>
      </w:r>
      <w:proofErr w:type="spellEnd"/>
      <w:r w:rsidR="006F136E">
        <w:rPr>
          <w:rFonts w:ascii="Times New Roman" w:hAnsi="Times New Roman" w:cs="Times New Roman"/>
          <w:sz w:val="24"/>
          <w:szCs w:val="24"/>
          <w:lang w:val="es-ES_tradnl"/>
        </w:rPr>
        <w:t>”.</w:t>
      </w:r>
    </w:p>
    <w:p w14:paraId="10403BF3" w14:textId="0D0C34C9" w:rsidR="004B0D16" w:rsidRDefault="00345AEA" w:rsidP="002366C1">
      <w:pPr>
        <w:rPr>
          <w:rFonts w:ascii="Times New Roman" w:hAnsi="Times New Roman" w:cs="Times New Roman"/>
          <w:sz w:val="24"/>
          <w:szCs w:val="24"/>
          <w:lang w:val="es-ES_tradnl"/>
        </w:rPr>
      </w:pPr>
      <w:r>
        <w:rPr>
          <w:rFonts w:ascii="Times New Roman" w:hAnsi="Times New Roman" w:cs="Times New Roman"/>
          <w:sz w:val="24"/>
          <w:szCs w:val="24"/>
          <w:lang w:val="es-ES_tradnl"/>
        </w:rPr>
        <w:pict w14:anchorId="734D2418">
          <v:shape id="_x0000_i1035" type="#_x0000_t75" style="width:225pt;height:5in">
            <v:imagedata r:id="rId23" o:title="Screenshot_2014-02-05-20-29-36"/>
          </v:shape>
        </w:pict>
      </w:r>
    </w:p>
    <w:p w14:paraId="6FA1975C" w14:textId="77777777" w:rsidR="00F617B1" w:rsidRDefault="00F617B1" w:rsidP="002366C1">
      <w:pPr>
        <w:rPr>
          <w:rFonts w:ascii="Times New Roman" w:hAnsi="Times New Roman" w:cs="Times New Roman"/>
          <w:sz w:val="24"/>
          <w:szCs w:val="24"/>
          <w:lang w:val="es-ES_tradnl"/>
        </w:rPr>
      </w:pPr>
    </w:p>
    <w:p w14:paraId="25388B00" w14:textId="0C882708" w:rsidR="00F617B1" w:rsidRDefault="00F617B1" w:rsidP="00F617B1">
      <w:pPr>
        <w:pStyle w:val="Puesto"/>
        <w:numPr>
          <w:ilvl w:val="0"/>
          <w:numId w:val="11"/>
        </w:numPr>
        <w:rPr>
          <w:sz w:val="48"/>
          <w:szCs w:val="48"/>
          <w:lang w:val="es-ES_tradnl"/>
        </w:rPr>
      </w:pPr>
      <w:r w:rsidRPr="00F617B1">
        <w:rPr>
          <w:sz w:val="48"/>
          <w:szCs w:val="48"/>
          <w:lang w:val="es-ES_tradnl"/>
        </w:rPr>
        <w:t>Manual de Administrador</w:t>
      </w:r>
    </w:p>
    <w:p w14:paraId="5E4E0F22" w14:textId="77777777" w:rsidR="00F617B1" w:rsidRDefault="00F617B1" w:rsidP="00F617B1">
      <w:pPr>
        <w:rPr>
          <w:lang w:val="es-ES_tradnl"/>
        </w:rPr>
      </w:pPr>
    </w:p>
    <w:p w14:paraId="73A77226" w14:textId="33787113" w:rsidR="00F617B1" w:rsidRDefault="00F617B1" w:rsidP="00F617B1">
      <w:pPr>
        <w:rPr>
          <w:lang w:val="es-ES_tradnl"/>
        </w:rPr>
      </w:pPr>
      <w:r>
        <w:rPr>
          <w:lang w:val="es-ES_tradnl"/>
        </w:rPr>
        <w:t>EL manual de administrador esta explicado en las propias capturas de pantallas.</w:t>
      </w:r>
    </w:p>
    <w:p w14:paraId="5FB39E20" w14:textId="6E980B7E" w:rsidR="00F617B1" w:rsidRPr="00F617B1" w:rsidRDefault="00F617B1" w:rsidP="00F617B1">
      <w:pPr>
        <w:pStyle w:val="Prrafodelista"/>
        <w:numPr>
          <w:ilvl w:val="0"/>
          <w:numId w:val="14"/>
        </w:numPr>
        <w:rPr>
          <w:lang w:val="es-ES_tradnl"/>
        </w:rPr>
      </w:pPr>
      <w:r>
        <w:rPr>
          <w:lang w:val="es-ES_tradnl"/>
        </w:rPr>
        <w:t xml:space="preserve">Login. Nos logamos en </w:t>
      </w:r>
      <w:r w:rsidR="006F136E">
        <w:rPr>
          <w:lang w:val="es-ES_tradnl"/>
        </w:rPr>
        <w:t>el sistema</w:t>
      </w:r>
      <w:r>
        <w:rPr>
          <w:lang w:val="es-ES_tradnl"/>
        </w:rPr>
        <w:t xml:space="preserve"> para poder acceder al área de gestión.</w:t>
      </w:r>
    </w:p>
    <w:p w14:paraId="2E96C776" w14:textId="3F6571B6" w:rsidR="00F617B1" w:rsidRDefault="00F617B1" w:rsidP="00F617B1">
      <w:pPr>
        <w:rPr>
          <w:lang w:val="es-ES_tradnl"/>
        </w:rPr>
      </w:pPr>
      <w:r>
        <w:rPr>
          <w:lang w:val="es-ES_tradnl"/>
        </w:rPr>
        <w:pict w14:anchorId="2202F1D3">
          <v:shape id="_x0000_i1037" type="#_x0000_t75" style="width:480.75pt;height:217.5pt">
            <v:imagedata r:id="rId24" o:title="Primera"/>
          </v:shape>
        </w:pict>
      </w:r>
    </w:p>
    <w:p w14:paraId="59D8D93E" w14:textId="77777777" w:rsidR="00F617B1" w:rsidRPr="00A96DEE" w:rsidRDefault="00F617B1" w:rsidP="00A96DEE">
      <w:pPr>
        <w:rPr>
          <w:lang w:val="es-ES_tradnl"/>
        </w:rPr>
      </w:pPr>
    </w:p>
    <w:p w14:paraId="0D3704CF" w14:textId="64B04877" w:rsidR="00F617B1" w:rsidRDefault="00F617B1" w:rsidP="00A96DEE">
      <w:pPr>
        <w:rPr>
          <w:lang w:val="es-ES_tradnl"/>
        </w:rPr>
      </w:pPr>
      <w:r>
        <w:rPr>
          <w:lang w:val="es-ES_tradnl"/>
        </w:rPr>
        <w:pict w14:anchorId="0CAE8B5B">
          <v:shape id="_x0000_i1038" type="#_x0000_t75" style="width:481.5pt;height:234.75pt">
            <v:imagedata r:id="rId25" o:title="segundo"/>
          </v:shape>
        </w:pict>
      </w:r>
    </w:p>
    <w:p w14:paraId="4C11E5FF" w14:textId="0CA3EED4" w:rsidR="00A96DEE" w:rsidRDefault="00A96DEE" w:rsidP="00A96DEE">
      <w:pPr>
        <w:rPr>
          <w:lang w:val="es-ES_tradnl"/>
        </w:rPr>
      </w:pPr>
      <w:r>
        <w:rPr>
          <w:lang w:val="es-ES_tradnl"/>
        </w:rPr>
        <w:lastRenderedPageBreak/>
        <w:pict w14:anchorId="163B8763">
          <v:shape id="_x0000_i1039" type="#_x0000_t75" style="width:215.25pt;height:219.75pt">
            <v:imagedata r:id="rId26" o:title="tercero"/>
          </v:shape>
        </w:pict>
      </w:r>
    </w:p>
    <w:p w14:paraId="080DE5CE" w14:textId="7A50D84A" w:rsidR="00A96DEE" w:rsidRDefault="007A0E2B" w:rsidP="007A0E2B">
      <w:pPr>
        <w:pStyle w:val="Prrafodelista"/>
        <w:numPr>
          <w:ilvl w:val="0"/>
          <w:numId w:val="14"/>
        </w:numPr>
        <w:rPr>
          <w:lang w:val="es-ES_tradnl"/>
        </w:rPr>
      </w:pPr>
      <w:r>
        <w:rPr>
          <w:lang w:val="es-ES_tradnl"/>
        </w:rPr>
        <w:t xml:space="preserve">Una vez logueados en el sistema tendremos un menú para gestionar las diferentes entidades. Dentro de cada entidad podremos </w:t>
      </w:r>
      <w:r w:rsidR="006F136E">
        <w:rPr>
          <w:lang w:val="es-ES_tradnl"/>
        </w:rPr>
        <w:t>crear, eliminar</w:t>
      </w:r>
      <w:r>
        <w:rPr>
          <w:lang w:val="es-ES_tradnl"/>
        </w:rPr>
        <w:t xml:space="preserve"> y modificar datos.</w:t>
      </w:r>
    </w:p>
    <w:p w14:paraId="3F542C60" w14:textId="28ACDC96" w:rsidR="007A0E2B" w:rsidRDefault="007A0E2B" w:rsidP="007A0E2B">
      <w:pPr>
        <w:pStyle w:val="Prrafodelista"/>
        <w:rPr>
          <w:lang w:val="es-ES_tradnl"/>
        </w:rPr>
      </w:pPr>
      <w:r>
        <w:rPr>
          <w:lang w:val="es-ES_tradnl"/>
        </w:rPr>
        <w:pict w14:anchorId="5FEECE6F">
          <v:shape id="_x0000_i1040" type="#_x0000_t75" style="width:481.5pt;height:330pt">
            <v:imagedata r:id="rId27" o:title="cuarto"/>
          </v:shape>
        </w:pict>
      </w:r>
    </w:p>
    <w:p w14:paraId="0A97291B" w14:textId="77777777" w:rsidR="007A0E2B" w:rsidRDefault="007A0E2B" w:rsidP="007A0E2B">
      <w:pPr>
        <w:pStyle w:val="Prrafodelista"/>
        <w:rPr>
          <w:lang w:val="es-ES_tradnl"/>
        </w:rPr>
      </w:pPr>
    </w:p>
    <w:p w14:paraId="6422AC0E" w14:textId="4779E350" w:rsidR="007A0E2B" w:rsidRDefault="007A0E2B" w:rsidP="007A0E2B">
      <w:pPr>
        <w:pStyle w:val="Prrafodelista"/>
        <w:numPr>
          <w:ilvl w:val="0"/>
          <w:numId w:val="14"/>
        </w:numPr>
        <w:rPr>
          <w:lang w:val="es-ES_tradnl"/>
        </w:rPr>
      </w:pPr>
      <w:r>
        <w:rPr>
          <w:lang w:val="es-ES_tradnl"/>
        </w:rPr>
        <w:t>Si picamos en cualquiera de ellos.</w:t>
      </w:r>
    </w:p>
    <w:p w14:paraId="6410B6A4" w14:textId="212F90B8" w:rsidR="007A0E2B" w:rsidRDefault="007A0E2B" w:rsidP="007A0E2B">
      <w:pPr>
        <w:ind w:left="360"/>
        <w:rPr>
          <w:lang w:val="es-ES_tradnl"/>
        </w:rPr>
      </w:pPr>
      <w:r>
        <w:rPr>
          <w:lang w:val="es-ES_tradnl"/>
        </w:rPr>
        <w:lastRenderedPageBreak/>
        <w:pict w14:anchorId="4762FEC0">
          <v:shape id="_x0000_i1041" type="#_x0000_t75" style="width:481.5pt;height:252.75pt">
            <v:imagedata r:id="rId28" o:title="quinta"/>
          </v:shape>
        </w:pict>
      </w:r>
    </w:p>
    <w:p w14:paraId="2A125745" w14:textId="4D0D2730" w:rsidR="007A0E2B" w:rsidRDefault="007A0E2B" w:rsidP="007A0E2B">
      <w:pPr>
        <w:ind w:left="360"/>
        <w:rPr>
          <w:lang w:val="es-ES_tradnl"/>
        </w:rPr>
      </w:pPr>
      <w:r>
        <w:rPr>
          <w:lang w:val="es-ES_tradnl"/>
        </w:rPr>
        <w:pict w14:anchorId="6B870269">
          <v:shape id="_x0000_i1042" type="#_x0000_t75" style="width:481.5pt;height:310.5pt">
            <v:imagedata r:id="rId29" o:title="sexta"/>
          </v:shape>
        </w:pict>
      </w:r>
    </w:p>
    <w:p w14:paraId="1408F7AB" w14:textId="424FB8A8" w:rsidR="007A0E2B" w:rsidRPr="007A0E2B" w:rsidRDefault="007A0E2B" w:rsidP="007A0E2B">
      <w:pPr>
        <w:ind w:left="360"/>
        <w:rPr>
          <w:lang w:val="es-ES_tradnl"/>
        </w:rPr>
      </w:pPr>
      <w:r>
        <w:rPr>
          <w:lang w:val="es-ES_tradnl"/>
        </w:rPr>
        <w:lastRenderedPageBreak/>
        <w:tab/>
        <w:t xml:space="preserve">4- Si picamos en el dato que deseamos modificar o </w:t>
      </w:r>
      <w:r w:rsidR="009620C1">
        <w:rPr>
          <w:lang w:val="es-ES_tradnl"/>
        </w:rPr>
        <w:t>eliminar</w:t>
      </w:r>
      <w:r>
        <w:rPr>
          <w:lang w:val="es-ES_tradnl"/>
        </w:rPr>
        <w:t xml:space="preserve">, nos aparecerá </w:t>
      </w:r>
      <w:r w:rsidR="009620C1">
        <w:rPr>
          <w:lang w:val="es-ES_tradnl"/>
        </w:rPr>
        <w:t>un pequeño menú para  poder acceder a esas acciones.</w:t>
      </w:r>
      <w:r>
        <w:rPr>
          <w:lang w:val="es-ES_tradnl"/>
        </w:rPr>
        <w:pict w14:anchorId="6025D98D">
          <v:shape id="_x0000_i1043" type="#_x0000_t75" style="width:481.5pt;height:285pt">
            <v:imagedata r:id="rId30" o:title="septima"/>
          </v:shape>
        </w:pict>
      </w:r>
    </w:p>
    <w:sectPr w:rsidR="007A0E2B" w:rsidRPr="007A0E2B" w:rsidSect="00C50BF4">
      <w:footerReference w:type="default" r:id="rId31"/>
      <w:type w:val="continuous"/>
      <w:pgSz w:w="11906" w:h="16838"/>
      <w:pgMar w:top="993" w:right="1134"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C7BE5A" w14:textId="77777777" w:rsidR="000524DD" w:rsidRDefault="000524DD" w:rsidP="00E61D4F">
      <w:pPr>
        <w:spacing w:after="0" w:line="240" w:lineRule="auto"/>
      </w:pPr>
      <w:r>
        <w:separator/>
      </w:r>
    </w:p>
  </w:endnote>
  <w:endnote w:type="continuationSeparator" w:id="0">
    <w:p w14:paraId="4F205377" w14:textId="77777777" w:rsidR="000524DD" w:rsidRDefault="000524DD" w:rsidP="00E61D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Times New Roman"/>
    <w:charset w:val="00"/>
    <w:family w:val="auto"/>
    <w:pitch w:val="default"/>
  </w:font>
  <w:font w:name="AppleMyungjo">
    <w:altName w:val="Arial Unicode MS"/>
    <w:charset w:val="4F"/>
    <w:family w:val="auto"/>
    <w:pitch w:val="variable"/>
    <w:sig w:usb0="00000801" w:usb1="09060000" w:usb2="00000010" w:usb3="00000000" w:csb0="0008002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variable"/>
    <w:sig w:usb0="00000003" w:usb1="00000000" w:usb2="00000000" w:usb3="00000000" w:csb0="00000001" w:csb1="00000000"/>
  </w:font>
  <w:font w:name="Droid Sans Fallback">
    <w:altName w:val="Times New Roman"/>
    <w:panose1 w:val="00000000000000000000"/>
    <w:charset w:val="00"/>
    <w:family w:val="roman"/>
    <w:notTrueType/>
    <w:pitch w:val="default"/>
  </w:font>
  <w:font w:name="MS Mincho">
    <w:altName w:val="ＭＳ 明朝"/>
    <w:panose1 w:val="02020609040205080304"/>
    <w:charset w:val="80"/>
    <w:family w:val="modern"/>
    <w:pitch w:val="fixed"/>
    <w:sig w:usb0="E00002FF" w:usb1="6AC7FDFB" w:usb2="08000012" w:usb3="00000000" w:csb0="0002009F" w:csb1="00000000"/>
  </w:font>
  <w:font w:name="Arial Unicode MS">
    <w:panose1 w:val="020B0604020202020204"/>
    <w:charset w:val="80"/>
    <w:family w:val="swiss"/>
    <w:pitch w:val="variable"/>
    <w:sig w:usb0="F7FFAFFF" w:usb1="E9DFFFFF" w:usb2="0000003F" w:usb3="00000000" w:csb0="003F01FF" w:csb1="00000000"/>
  </w:font>
  <w:font w:name="Aharoni">
    <w:panose1 w:val="02010803020104030203"/>
    <w:charset w:val="00"/>
    <w:family w:val="auto"/>
    <w:pitch w:val="variable"/>
    <w:sig w:usb0="00000803" w:usb1="00000000" w:usb2="00000000" w:usb3="00000000" w:csb0="00000021" w:csb1="00000000"/>
  </w:font>
  <w:font w:name="ArialMT">
    <w:charset w:val="00"/>
    <w:family w:val="swiss"/>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15194895"/>
      <w:docPartObj>
        <w:docPartGallery w:val="Page Numbers (Bottom of Page)"/>
        <w:docPartUnique/>
      </w:docPartObj>
    </w:sdtPr>
    <w:sdtEndPr/>
    <w:sdtContent>
      <w:p w14:paraId="0D9940B7" w14:textId="5F307E15" w:rsidR="00EF73A4" w:rsidRDefault="00EF73A4">
        <w:pPr>
          <w:pStyle w:val="Piedepgina"/>
        </w:pPr>
        <w:r>
          <w:rPr>
            <w:noProof/>
            <w:lang w:eastAsia="es-ES"/>
          </w:rPr>
          <mc:AlternateContent>
            <mc:Choice Requires="wps">
              <w:drawing>
                <wp:anchor distT="0" distB="0" distL="114300" distR="114300" simplePos="0" relativeHeight="251669504" behindDoc="0" locked="0" layoutInCell="1" allowOverlap="1" wp14:anchorId="285F6F17" wp14:editId="655A95C4">
                  <wp:simplePos x="0" y="0"/>
                  <wp:positionH relativeFrom="rightMargin">
                    <wp:align>center</wp:align>
                  </wp:positionH>
                  <wp:positionV relativeFrom="bottomMargin">
                    <wp:align>top</wp:align>
                  </wp:positionV>
                  <wp:extent cx="762000" cy="895350"/>
                  <wp:effectExtent l="0" t="0" r="0" b="0"/>
                  <wp:wrapNone/>
                  <wp:docPr id="15" name="Rectángulo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extLst/>
                        </wps:spPr>
                        <wps:txbx>
                          <w:txbxContent>
                            <w:sdt>
                              <w:sdtPr>
                                <w:rPr>
                                  <w:rFonts w:asciiTheme="majorHAnsi" w:eastAsiaTheme="majorEastAsia" w:hAnsiTheme="majorHAnsi" w:cstheme="majorBidi"/>
                                  <w:sz w:val="48"/>
                                  <w:szCs w:val="48"/>
                                </w:rPr>
                                <w:id w:val="-1128010464"/>
                              </w:sdtPr>
                              <w:sdtEndPr/>
                              <w:sdtContent>
                                <w:sdt>
                                  <w:sdtPr>
                                    <w:rPr>
                                      <w:rFonts w:asciiTheme="majorHAnsi" w:eastAsiaTheme="majorEastAsia" w:hAnsiTheme="majorHAnsi" w:cstheme="majorBidi"/>
                                      <w:sz w:val="48"/>
                                      <w:szCs w:val="48"/>
                                    </w:rPr>
                                    <w:id w:val="1255869963"/>
                                  </w:sdtPr>
                                  <w:sdtEndPr/>
                                  <w:sdtContent>
                                    <w:p w14:paraId="1F01CB45" w14:textId="77777777" w:rsidR="00EF73A4" w:rsidRDefault="00EF73A4">
                                      <w:pPr>
                                        <w:jc w:val="center"/>
                                        <w:rPr>
                                          <w:rFonts w:asciiTheme="majorHAnsi" w:eastAsiaTheme="majorEastAsia" w:hAnsiTheme="majorHAnsi" w:cstheme="majorBidi"/>
                                          <w:sz w:val="48"/>
                                          <w:szCs w:val="48"/>
                                        </w:rPr>
                                      </w:pPr>
                                      <w:r>
                                        <w:rPr>
                                          <w:rFonts w:eastAsiaTheme="minorEastAsia"/>
                                        </w:rPr>
                                        <w:fldChar w:fldCharType="begin"/>
                                      </w:r>
                                      <w:r>
                                        <w:instrText>PAGE   \* MERGEFORMAT</w:instrText>
                                      </w:r>
                                      <w:r>
                                        <w:rPr>
                                          <w:rFonts w:eastAsiaTheme="minorEastAsia"/>
                                        </w:rPr>
                                        <w:fldChar w:fldCharType="separate"/>
                                      </w:r>
                                      <w:r w:rsidR="006F136E" w:rsidRPr="006F136E">
                                        <w:rPr>
                                          <w:rFonts w:asciiTheme="majorHAnsi" w:eastAsiaTheme="majorEastAsia" w:hAnsiTheme="majorHAnsi" w:cstheme="majorBidi"/>
                                          <w:noProof/>
                                          <w:sz w:val="48"/>
                                          <w:szCs w:val="48"/>
                                        </w:rPr>
                                        <w:t>20</w:t>
                                      </w:r>
                                      <w:r>
                                        <w:rPr>
                                          <w:rFonts w:asciiTheme="majorHAnsi" w:eastAsiaTheme="majorEastAsia" w:hAnsiTheme="majorHAnsi" w:cstheme="majorBidi"/>
                                          <w:sz w:val="48"/>
                                          <w:szCs w:val="48"/>
                                        </w:rPr>
                                        <w:fldChar w:fldCharType="end"/>
                                      </w:r>
                                    </w:p>
                                  </w:sdtContent>
                                </w:sdt>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5F6F17" id="Rectángulo 11" o:spid="_x0000_s1041" style="position:absolute;margin-left:0;margin-top:0;width:60pt;height:70.5pt;z-index:251669504;visibility:visible;mso-wrap-style:square;mso-width-percent:0;mso-height-percent:0;mso-wrap-distance-left:9pt;mso-wrap-distance-top:0;mso-wrap-distance-right:9pt;mso-wrap-distance-bottom:0;mso-position-horizontal:center;mso-position-horizontal-relative:right-margin-area;mso-position-vertical:top;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" stroked="f">
                  <v:textbox>
                    <w:txbxContent>
                      <w:sdt>
                        <w:sdtPr>
                          <w:rPr>
                            <w:rFonts w:asciiTheme="majorHAnsi" w:eastAsiaTheme="majorEastAsia" w:hAnsiTheme="majorHAnsi" w:cstheme="majorBidi"/>
                            <w:sz w:val="48"/>
                            <w:szCs w:val="48"/>
                          </w:rPr>
                          <w:id w:val="-1128010464"/>
                        </w:sdtPr>
                        <w:sdtEndPr/>
                        <w:sdtContent>
                          <w:sdt>
                            <w:sdtPr>
                              <w:rPr>
                                <w:rFonts w:asciiTheme="majorHAnsi" w:eastAsiaTheme="majorEastAsia" w:hAnsiTheme="majorHAnsi" w:cstheme="majorBidi"/>
                                <w:sz w:val="48"/>
                                <w:szCs w:val="48"/>
                              </w:rPr>
                              <w:id w:val="1255869963"/>
                            </w:sdtPr>
                            <w:sdtEndPr/>
                            <w:sdtContent>
                              <w:p w14:paraId="1F01CB45" w14:textId="77777777" w:rsidR="00EF73A4" w:rsidRDefault="00EF73A4">
                                <w:pPr>
                                  <w:jc w:val="center"/>
                                  <w:rPr>
                                    <w:rFonts w:asciiTheme="majorHAnsi" w:eastAsiaTheme="majorEastAsia" w:hAnsiTheme="majorHAnsi" w:cstheme="majorBidi"/>
                                    <w:sz w:val="48"/>
                                    <w:szCs w:val="48"/>
                                  </w:rPr>
                                </w:pPr>
                                <w:r>
                                  <w:rPr>
                                    <w:rFonts w:eastAsiaTheme="minorEastAsia"/>
                                  </w:rPr>
                                  <w:fldChar w:fldCharType="begin"/>
                                </w:r>
                                <w:r>
                                  <w:instrText>PAGE   \* MERGEFORMAT</w:instrText>
                                </w:r>
                                <w:r>
                                  <w:rPr>
                                    <w:rFonts w:eastAsiaTheme="minorEastAsia"/>
                                  </w:rPr>
                                  <w:fldChar w:fldCharType="separate"/>
                                </w:r>
                                <w:r w:rsidR="006F136E" w:rsidRPr="006F136E">
                                  <w:rPr>
                                    <w:rFonts w:asciiTheme="majorHAnsi" w:eastAsiaTheme="majorEastAsia" w:hAnsiTheme="majorHAnsi" w:cstheme="majorBidi"/>
                                    <w:noProof/>
                                    <w:sz w:val="48"/>
                                    <w:szCs w:val="48"/>
                                  </w:rPr>
                                  <w:t>20</w:t>
                                </w:r>
                                <w:r>
                                  <w:rPr>
                                    <w:rFonts w:asciiTheme="majorHAnsi" w:eastAsiaTheme="majorEastAsia" w:hAnsiTheme="majorHAnsi" w:cstheme="majorBidi"/>
                                    <w:sz w:val="48"/>
                                    <w:szCs w:val="48"/>
                                  </w:rPr>
                                  <w:fldChar w:fldCharType="end"/>
                                </w:r>
                              </w:p>
                            </w:sdtContent>
                          </w:sdt>
                        </w:sdtContent>
                      </w:sdt>
                    </w:txbxContent>
                  </v:textbox>
                  <w10:wrap anchorx="margin" anchory="margin"/>
                </v:rect>
              </w:pict>
            </mc:Fallback>
          </mc:AlternateContent>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4DB5E68" w14:textId="77777777" w:rsidR="000524DD" w:rsidRDefault="000524DD" w:rsidP="00E61D4F">
      <w:pPr>
        <w:spacing w:after="0" w:line="240" w:lineRule="auto"/>
      </w:pPr>
      <w:r>
        <w:separator/>
      </w:r>
    </w:p>
  </w:footnote>
  <w:footnote w:type="continuationSeparator" w:id="0">
    <w:p w14:paraId="08475074" w14:textId="77777777" w:rsidR="000524DD" w:rsidRDefault="000524DD" w:rsidP="00E61D4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1429"/>
        </w:tabs>
        <w:ind w:left="1429" w:hanging="360"/>
      </w:pPr>
    </w:lvl>
    <w:lvl w:ilvl="1">
      <w:start w:val="1"/>
      <w:numFmt w:val="decimal"/>
      <w:lvlText w:val="%2."/>
      <w:lvlJc w:val="left"/>
      <w:pPr>
        <w:tabs>
          <w:tab w:val="num" w:pos="1789"/>
        </w:tabs>
        <w:ind w:left="1789" w:hanging="360"/>
      </w:pPr>
    </w:lvl>
    <w:lvl w:ilvl="2">
      <w:start w:val="1"/>
      <w:numFmt w:val="decimal"/>
      <w:lvlText w:val="%3."/>
      <w:lvlJc w:val="left"/>
      <w:pPr>
        <w:tabs>
          <w:tab w:val="num" w:pos="2149"/>
        </w:tabs>
        <w:ind w:left="2149" w:hanging="360"/>
      </w:pPr>
    </w:lvl>
    <w:lvl w:ilvl="3">
      <w:start w:val="1"/>
      <w:numFmt w:val="decimal"/>
      <w:lvlText w:val="%4."/>
      <w:lvlJc w:val="left"/>
      <w:pPr>
        <w:tabs>
          <w:tab w:val="num" w:pos="2509"/>
        </w:tabs>
        <w:ind w:left="2509" w:hanging="360"/>
      </w:pPr>
    </w:lvl>
    <w:lvl w:ilvl="4">
      <w:start w:val="1"/>
      <w:numFmt w:val="decimal"/>
      <w:lvlText w:val="%5."/>
      <w:lvlJc w:val="left"/>
      <w:pPr>
        <w:tabs>
          <w:tab w:val="num" w:pos="2869"/>
        </w:tabs>
        <w:ind w:left="2869" w:hanging="360"/>
      </w:pPr>
    </w:lvl>
    <w:lvl w:ilvl="5">
      <w:start w:val="1"/>
      <w:numFmt w:val="decimal"/>
      <w:lvlText w:val="%6."/>
      <w:lvlJc w:val="left"/>
      <w:pPr>
        <w:tabs>
          <w:tab w:val="num" w:pos="3229"/>
        </w:tabs>
        <w:ind w:left="3229" w:hanging="360"/>
      </w:pPr>
    </w:lvl>
    <w:lvl w:ilvl="6">
      <w:start w:val="1"/>
      <w:numFmt w:val="decimal"/>
      <w:lvlText w:val="%7."/>
      <w:lvlJc w:val="left"/>
      <w:pPr>
        <w:tabs>
          <w:tab w:val="num" w:pos="3589"/>
        </w:tabs>
        <w:ind w:left="3589" w:hanging="360"/>
      </w:pPr>
    </w:lvl>
    <w:lvl w:ilvl="7">
      <w:start w:val="1"/>
      <w:numFmt w:val="decimal"/>
      <w:lvlText w:val="%8."/>
      <w:lvlJc w:val="left"/>
      <w:pPr>
        <w:tabs>
          <w:tab w:val="num" w:pos="3949"/>
        </w:tabs>
        <w:ind w:left="3949" w:hanging="360"/>
      </w:pPr>
    </w:lvl>
    <w:lvl w:ilvl="8">
      <w:start w:val="1"/>
      <w:numFmt w:val="decimal"/>
      <w:lvlText w:val="%9."/>
      <w:lvlJc w:val="left"/>
      <w:pPr>
        <w:tabs>
          <w:tab w:val="num" w:pos="4309"/>
        </w:tabs>
        <w:ind w:left="4309" w:hanging="360"/>
      </w:pPr>
    </w:lvl>
  </w:abstractNum>
  <w:abstractNum w:abstractNumId="1">
    <w:nsid w:val="00000002"/>
    <w:multiLevelType w:val="multilevel"/>
    <w:tmpl w:val="00000002"/>
    <w:lvl w:ilvl="0">
      <w:start w:val="1"/>
      <w:numFmt w:val="bullet"/>
      <w:lvlText w:val=""/>
      <w:lvlJc w:val="left"/>
      <w:pPr>
        <w:tabs>
          <w:tab w:val="num" w:pos="1429"/>
        </w:tabs>
        <w:ind w:left="1429" w:hanging="360"/>
      </w:pPr>
      <w:rPr>
        <w:rFonts w:ascii="Symbol" w:hAnsi="Symbol" w:cs="OpenSymbol"/>
      </w:rPr>
    </w:lvl>
    <w:lvl w:ilvl="1">
      <w:start w:val="1"/>
      <w:numFmt w:val="bullet"/>
      <w:lvlText w:val="◦"/>
      <w:lvlJc w:val="left"/>
      <w:pPr>
        <w:tabs>
          <w:tab w:val="num" w:pos="1789"/>
        </w:tabs>
        <w:ind w:left="1789" w:hanging="360"/>
      </w:pPr>
      <w:rPr>
        <w:rFonts w:ascii="OpenSymbol" w:hAnsi="OpenSymbol" w:cs="OpenSymbol"/>
      </w:rPr>
    </w:lvl>
    <w:lvl w:ilvl="2">
      <w:start w:val="1"/>
      <w:numFmt w:val="bullet"/>
      <w:lvlText w:val="▪"/>
      <w:lvlJc w:val="left"/>
      <w:pPr>
        <w:tabs>
          <w:tab w:val="num" w:pos="2149"/>
        </w:tabs>
        <w:ind w:left="2149" w:hanging="360"/>
      </w:pPr>
      <w:rPr>
        <w:rFonts w:ascii="OpenSymbol" w:hAnsi="OpenSymbol" w:cs="OpenSymbol"/>
      </w:rPr>
    </w:lvl>
    <w:lvl w:ilvl="3">
      <w:start w:val="1"/>
      <w:numFmt w:val="bullet"/>
      <w:lvlText w:val=""/>
      <w:lvlJc w:val="left"/>
      <w:pPr>
        <w:tabs>
          <w:tab w:val="num" w:pos="2509"/>
        </w:tabs>
        <w:ind w:left="2509" w:hanging="360"/>
      </w:pPr>
      <w:rPr>
        <w:rFonts w:ascii="Symbol" w:hAnsi="Symbol" w:cs="OpenSymbol"/>
      </w:rPr>
    </w:lvl>
    <w:lvl w:ilvl="4">
      <w:start w:val="1"/>
      <w:numFmt w:val="bullet"/>
      <w:lvlText w:val="◦"/>
      <w:lvlJc w:val="left"/>
      <w:pPr>
        <w:tabs>
          <w:tab w:val="num" w:pos="2869"/>
        </w:tabs>
        <w:ind w:left="2869" w:hanging="360"/>
      </w:pPr>
      <w:rPr>
        <w:rFonts w:ascii="OpenSymbol" w:hAnsi="OpenSymbol" w:cs="OpenSymbol"/>
      </w:rPr>
    </w:lvl>
    <w:lvl w:ilvl="5">
      <w:start w:val="1"/>
      <w:numFmt w:val="bullet"/>
      <w:lvlText w:val="▪"/>
      <w:lvlJc w:val="left"/>
      <w:pPr>
        <w:tabs>
          <w:tab w:val="num" w:pos="3229"/>
        </w:tabs>
        <w:ind w:left="3229" w:hanging="360"/>
      </w:pPr>
      <w:rPr>
        <w:rFonts w:ascii="OpenSymbol" w:hAnsi="OpenSymbol" w:cs="OpenSymbol"/>
      </w:rPr>
    </w:lvl>
    <w:lvl w:ilvl="6">
      <w:start w:val="1"/>
      <w:numFmt w:val="bullet"/>
      <w:lvlText w:val=""/>
      <w:lvlJc w:val="left"/>
      <w:pPr>
        <w:tabs>
          <w:tab w:val="num" w:pos="3589"/>
        </w:tabs>
        <w:ind w:left="3589" w:hanging="360"/>
      </w:pPr>
      <w:rPr>
        <w:rFonts w:ascii="Symbol" w:hAnsi="Symbol" w:cs="OpenSymbol"/>
      </w:rPr>
    </w:lvl>
    <w:lvl w:ilvl="7">
      <w:start w:val="1"/>
      <w:numFmt w:val="bullet"/>
      <w:lvlText w:val="◦"/>
      <w:lvlJc w:val="left"/>
      <w:pPr>
        <w:tabs>
          <w:tab w:val="num" w:pos="3949"/>
        </w:tabs>
        <w:ind w:left="3949" w:hanging="360"/>
      </w:pPr>
      <w:rPr>
        <w:rFonts w:ascii="OpenSymbol" w:hAnsi="OpenSymbol" w:cs="OpenSymbol"/>
      </w:rPr>
    </w:lvl>
    <w:lvl w:ilvl="8">
      <w:start w:val="1"/>
      <w:numFmt w:val="bullet"/>
      <w:lvlText w:val="▪"/>
      <w:lvlJc w:val="left"/>
      <w:pPr>
        <w:tabs>
          <w:tab w:val="num" w:pos="4309"/>
        </w:tabs>
        <w:ind w:left="4309"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1429"/>
        </w:tabs>
        <w:ind w:left="1429" w:hanging="360"/>
      </w:pPr>
      <w:rPr>
        <w:rFonts w:ascii="Symbol" w:hAnsi="Symbol" w:cs="OpenSymbol"/>
      </w:rPr>
    </w:lvl>
    <w:lvl w:ilvl="1">
      <w:start w:val="1"/>
      <w:numFmt w:val="bullet"/>
      <w:lvlText w:val="◦"/>
      <w:lvlJc w:val="left"/>
      <w:pPr>
        <w:tabs>
          <w:tab w:val="num" w:pos="1789"/>
        </w:tabs>
        <w:ind w:left="1789" w:hanging="360"/>
      </w:pPr>
      <w:rPr>
        <w:rFonts w:ascii="OpenSymbol" w:hAnsi="OpenSymbol" w:cs="OpenSymbol"/>
      </w:rPr>
    </w:lvl>
    <w:lvl w:ilvl="2">
      <w:start w:val="1"/>
      <w:numFmt w:val="bullet"/>
      <w:lvlText w:val="▪"/>
      <w:lvlJc w:val="left"/>
      <w:pPr>
        <w:tabs>
          <w:tab w:val="num" w:pos="2149"/>
        </w:tabs>
        <w:ind w:left="2149" w:hanging="360"/>
      </w:pPr>
      <w:rPr>
        <w:rFonts w:ascii="OpenSymbol" w:hAnsi="OpenSymbol" w:cs="OpenSymbol"/>
      </w:rPr>
    </w:lvl>
    <w:lvl w:ilvl="3">
      <w:start w:val="1"/>
      <w:numFmt w:val="bullet"/>
      <w:lvlText w:val=""/>
      <w:lvlJc w:val="left"/>
      <w:pPr>
        <w:tabs>
          <w:tab w:val="num" w:pos="2509"/>
        </w:tabs>
        <w:ind w:left="2509" w:hanging="360"/>
      </w:pPr>
      <w:rPr>
        <w:rFonts w:ascii="Symbol" w:hAnsi="Symbol" w:cs="OpenSymbol"/>
      </w:rPr>
    </w:lvl>
    <w:lvl w:ilvl="4">
      <w:start w:val="1"/>
      <w:numFmt w:val="bullet"/>
      <w:lvlText w:val="◦"/>
      <w:lvlJc w:val="left"/>
      <w:pPr>
        <w:tabs>
          <w:tab w:val="num" w:pos="2869"/>
        </w:tabs>
        <w:ind w:left="2869" w:hanging="360"/>
      </w:pPr>
      <w:rPr>
        <w:rFonts w:ascii="OpenSymbol" w:hAnsi="OpenSymbol" w:cs="OpenSymbol"/>
      </w:rPr>
    </w:lvl>
    <w:lvl w:ilvl="5">
      <w:start w:val="1"/>
      <w:numFmt w:val="bullet"/>
      <w:lvlText w:val="▪"/>
      <w:lvlJc w:val="left"/>
      <w:pPr>
        <w:tabs>
          <w:tab w:val="num" w:pos="3229"/>
        </w:tabs>
        <w:ind w:left="3229" w:hanging="360"/>
      </w:pPr>
      <w:rPr>
        <w:rFonts w:ascii="OpenSymbol" w:hAnsi="OpenSymbol" w:cs="OpenSymbol"/>
      </w:rPr>
    </w:lvl>
    <w:lvl w:ilvl="6">
      <w:start w:val="1"/>
      <w:numFmt w:val="bullet"/>
      <w:lvlText w:val=""/>
      <w:lvlJc w:val="left"/>
      <w:pPr>
        <w:tabs>
          <w:tab w:val="num" w:pos="3589"/>
        </w:tabs>
        <w:ind w:left="3589" w:hanging="360"/>
      </w:pPr>
      <w:rPr>
        <w:rFonts w:ascii="Symbol" w:hAnsi="Symbol" w:cs="OpenSymbol"/>
      </w:rPr>
    </w:lvl>
    <w:lvl w:ilvl="7">
      <w:start w:val="1"/>
      <w:numFmt w:val="bullet"/>
      <w:lvlText w:val="◦"/>
      <w:lvlJc w:val="left"/>
      <w:pPr>
        <w:tabs>
          <w:tab w:val="num" w:pos="3949"/>
        </w:tabs>
        <w:ind w:left="3949" w:hanging="360"/>
      </w:pPr>
      <w:rPr>
        <w:rFonts w:ascii="OpenSymbol" w:hAnsi="OpenSymbol" w:cs="OpenSymbol"/>
      </w:rPr>
    </w:lvl>
    <w:lvl w:ilvl="8">
      <w:start w:val="1"/>
      <w:numFmt w:val="bullet"/>
      <w:lvlText w:val="▪"/>
      <w:lvlJc w:val="left"/>
      <w:pPr>
        <w:tabs>
          <w:tab w:val="num" w:pos="4309"/>
        </w:tabs>
        <w:ind w:left="4309" w:hanging="360"/>
      </w:pPr>
      <w:rPr>
        <w:rFonts w:ascii="OpenSymbol" w:hAnsi="OpenSymbol" w:cs="OpenSymbol"/>
      </w:rPr>
    </w:lvl>
  </w:abstractNum>
  <w:abstractNum w:abstractNumId="3">
    <w:nsid w:val="00000004"/>
    <w:multiLevelType w:val="multilevel"/>
    <w:tmpl w:val="00000004"/>
    <w:lvl w:ilvl="0">
      <w:start w:val="1"/>
      <w:numFmt w:val="bullet"/>
      <w:lvlText w:val=""/>
      <w:lvlJc w:val="left"/>
      <w:pPr>
        <w:tabs>
          <w:tab w:val="num" w:pos="1429"/>
        </w:tabs>
        <w:ind w:left="1429" w:hanging="360"/>
      </w:pPr>
      <w:rPr>
        <w:rFonts w:ascii="Symbol" w:hAnsi="Symbol" w:cs="OpenSymbol"/>
      </w:rPr>
    </w:lvl>
    <w:lvl w:ilvl="1">
      <w:start w:val="1"/>
      <w:numFmt w:val="bullet"/>
      <w:lvlText w:val="◦"/>
      <w:lvlJc w:val="left"/>
      <w:pPr>
        <w:tabs>
          <w:tab w:val="num" w:pos="1789"/>
        </w:tabs>
        <w:ind w:left="1789" w:hanging="360"/>
      </w:pPr>
      <w:rPr>
        <w:rFonts w:ascii="OpenSymbol" w:hAnsi="OpenSymbol" w:cs="OpenSymbol"/>
      </w:rPr>
    </w:lvl>
    <w:lvl w:ilvl="2">
      <w:start w:val="1"/>
      <w:numFmt w:val="bullet"/>
      <w:lvlText w:val="▪"/>
      <w:lvlJc w:val="left"/>
      <w:pPr>
        <w:tabs>
          <w:tab w:val="num" w:pos="2149"/>
        </w:tabs>
        <w:ind w:left="2149" w:hanging="360"/>
      </w:pPr>
      <w:rPr>
        <w:rFonts w:ascii="OpenSymbol" w:hAnsi="OpenSymbol" w:cs="OpenSymbol"/>
      </w:rPr>
    </w:lvl>
    <w:lvl w:ilvl="3">
      <w:start w:val="1"/>
      <w:numFmt w:val="bullet"/>
      <w:lvlText w:val=""/>
      <w:lvlJc w:val="left"/>
      <w:pPr>
        <w:tabs>
          <w:tab w:val="num" w:pos="2509"/>
        </w:tabs>
        <w:ind w:left="2509" w:hanging="360"/>
      </w:pPr>
      <w:rPr>
        <w:rFonts w:ascii="Symbol" w:hAnsi="Symbol" w:cs="OpenSymbol"/>
      </w:rPr>
    </w:lvl>
    <w:lvl w:ilvl="4">
      <w:start w:val="1"/>
      <w:numFmt w:val="bullet"/>
      <w:lvlText w:val="◦"/>
      <w:lvlJc w:val="left"/>
      <w:pPr>
        <w:tabs>
          <w:tab w:val="num" w:pos="2869"/>
        </w:tabs>
        <w:ind w:left="2869" w:hanging="360"/>
      </w:pPr>
      <w:rPr>
        <w:rFonts w:ascii="OpenSymbol" w:hAnsi="OpenSymbol" w:cs="OpenSymbol"/>
      </w:rPr>
    </w:lvl>
    <w:lvl w:ilvl="5">
      <w:start w:val="1"/>
      <w:numFmt w:val="bullet"/>
      <w:lvlText w:val="▪"/>
      <w:lvlJc w:val="left"/>
      <w:pPr>
        <w:tabs>
          <w:tab w:val="num" w:pos="3229"/>
        </w:tabs>
        <w:ind w:left="3229" w:hanging="360"/>
      </w:pPr>
      <w:rPr>
        <w:rFonts w:ascii="OpenSymbol" w:hAnsi="OpenSymbol" w:cs="OpenSymbol"/>
      </w:rPr>
    </w:lvl>
    <w:lvl w:ilvl="6">
      <w:start w:val="1"/>
      <w:numFmt w:val="bullet"/>
      <w:lvlText w:val=""/>
      <w:lvlJc w:val="left"/>
      <w:pPr>
        <w:tabs>
          <w:tab w:val="num" w:pos="3589"/>
        </w:tabs>
        <w:ind w:left="3589" w:hanging="360"/>
      </w:pPr>
      <w:rPr>
        <w:rFonts w:ascii="Symbol" w:hAnsi="Symbol" w:cs="OpenSymbol"/>
      </w:rPr>
    </w:lvl>
    <w:lvl w:ilvl="7">
      <w:start w:val="1"/>
      <w:numFmt w:val="bullet"/>
      <w:lvlText w:val="◦"/>
      <w:lvlJc w:val="left"/>
      <w:pPr>
        <w:tabs>
          <w:tab w:val="num" w:pos="3949"/>
        </w:tabs>
        <w:ind w:left="3949" w:hanging="360"/>
      </w:pPr>
      <w:rPr>
        <w:rFonts w:ascii="OpenSymbol" w:hAnsi="OpenSymbol" w:cs="OpenSymbol"/>
      </w:rPr>
    </w:lvl>
    <w:lvl w:ilvl="8">
      <w:start w:val="1"/>
      <w:numFmt w:val="bullet"/>
      <w:lvlText w:val="▪"/>
      <w:lvlJc w:val="left"/>
      <w:pPr>
        <w:tabs>
          <w:tab w:val="num" w:pos="4309"/>
        </w:tabs>
        <w:ind w:left="4309" w:hanging="360"/>
      </w:pPr>
      <w:rPr>
        <w:rFonts w:ascii="OpenSymbol" w:hAnsi="OpenSymbol" w:cs="OpenSymbol"/>
      </w:rPr>
    </w:lvl>
  </w:abstractNum>
  <w:abstractNum w:abstractNumId="4">
    <w:nsid w:val="00000005"/>
    <w:multiLevelType w:val="multilevel"/>
    <w:tmpl w:val="00000005"/>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5">
    <w:nsid w:val="00000006"/>
    <w:multiLevelType w:val="multilevel"/>
    <w:tmpl w:val="00000006"/>
    <w:lvl w:ilvl="0">
      <w:start w:val="1"/>
      <w:numFmt w:val="bullet"/>
      <w:lvlText w:val=""/>
      <w:lvlJc w:val="left"/>
      <w:pPr>
        <w:tabs>
          <w:tab w:val="num" w:pos="1440"/>
        </w:tabs>
        <w:ind w:left="1440" w:hanging="360"/>
      </w:pPr>
      <w:rPr>
        <w:rFonts w:ascii="Symbol" w:hAnsi="Symbol"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Symbol" w:hAnsi="Symbol"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Symbol" w:hAnsi="Symbol"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6">
    <w:nsid w:val="00000007"/>
    <w:multiLevelType w:val="multilevel"/>
    <w:tmpl w:val="00000007"/>
    <w:lvl w:ilvl="0">
      <w:start w:val="1"/>
      <w:numFmt w:val="bullet"/>
      <w:lvlText w:val=""/>
      <w:lvlJc w:val="left"/>
      <w:pPr>
        <w:tabs>
          <w:tab w:val="num" w:pos="1429"/>
        </w:tabs>
        <w:ind w:left="1429" w:hanging="360"/>
      </w:pPr>
      <w:rPr>
        <w:rFonts w:ascii="Symbol" w:hAnsi="Symbol" w:cs="OpenSymbol"/>
      </w:rPr>
    </w:lvl>
    <w:lvl w:ilvl="1">
      <w:start w:val="1"/>
      <w:numFmt w:val="bullet"/>
      <w:lvlText w:val="◦"/>
      <w:lvlJc w:val="left"/>
      <w:pPr>
        <w:tabs>
          <w:tab w:val="num" w:pos="1789"/>
        </w:tabs>
        <w:ind w:left="1789" w:hanging="360"/>
      </w:pPr>
      <w:rPr>
        <w:rFonts w:ascii="OpenSymbol" w:hAnsi="OpenSymbol" w:cs="OpenSymbol"/>
      </w:rPr>
    </w:lvl>
    <w:lvl w:ilvl="2">
      <w:start w:val="1"/>
      <w:numFmt w:val="bullet"/>
      <w:lvlText w:val="▪"/>
      <w:lvlJc w:val="left"/>
      <w:pPr>
        <w:tabs>
          <w:tab w:val="num" w:pos="2149"/>
        </w:tabs>
        <w:ind w:left="2149" w:hanging="360"/>
      </w:pPr>
      <w:rPr>
        <w:rFonts w:ascii="OpenSymbol" w:hAnsi="OpenSymbol" w:cs="OpenSymbol"/>
      </w:rPr>
    </w:lvl>
    <w:lvl w:ilvl="3">
      <w:start w:val="1"/>
      <w:numFmt w:val="bullet"/>
      <w:lvlText w:val=""/>
      <w:lvlJc w:val="left"/>
      <w:pPr>
        <w:tabs>
          <w:tab w:val="num" w:pos="2509"/>
        </w:tabs>
        <w:ind w:left="2509" w:hanging="360"/>
      </w:pPr>
      <w:rPr>
        <w:rFonts w:ascii="Symbol" w:hAnsi="Symbol" w:cs="OpenSymbol"/>
      </w:rPr>
    </w:lvl>
    <w:lvl w:ilvl="4">
      <w:start w:val="1"/>
      <w:numFmt w:val="bullet"/>
      <w:lvlText w:val="◦"/>
      <w:lvlJc w:val="left"/>
      <w:pPr>
        <w:tabs>
          <w:tab w:val="num" w:pos="2869"/>
        </w:tabs>
        <w:ind w:left="2869" w:hanging="360"/>
      </w:pPr>
      <w:rPr>
        <w:rFonts w:ascii="OpenSymbol" w:hAnsi="OpenSymbol" w:cs="OpenSymbol"/>
      </w:rPr>
    </w:lvl>
    <w:lvl w:ilvl="5">
      <w:start w:val="1"/>
      <w:numFmt w:val="bullet"/>
      <w:lvlText w:val="▪"/>
      <w:lvlJc w:val="left"/>
      <w:pPr>
        <w:tabs>
          <w:tab w:val="num" w:pos="3229"/>
        </w:tabs>
        <w:ind w:left="3229" w:hanging="360"/>
      </w:pPr>
      <w:rPr>
        <w:rFonts w:ascii="OpenSymbol" w:hAnsi="OpenSymbol" w:cs="OpenSymbol"/>
      </w:rPr>
    </w:lvl>
    <w:lvl w:ilvl="6">
      <w:start w:val="1"/>
      <w:numFmt w:val="bullet"/>
      <w:lvlText w:val=""/>
      <w:lvlJc w:val="left"/>
      <w:pPr>
        <w:tabs>
          <w:tab w:val="num" w:pos="3589"/>
        </w:tabs>
        <w:ind w:left="3589" w:hanging="360"/>
      </w:pPr>
      <w:rPr>
        <w:rFonts w:ascii="Symbol" w:hAnsi="Symbol" w:cs="OpenSymbol"/>
      </w:rPr>
    </w:lvl>
    <w:lvl w:ilvl="7">
      <w:start w:val="1"/>
      <w:numFmt w:val="bullet"/>
      <w:lvlText w:val="◦"/>
      <w:lvlJc w:val="left"/>
      <w:pPr>
        <w:tabs>
          <w:tab w:val="num" w:pos="3949"/>
        </w:tabs>
        <w:ind w:left="3949" w:hanging="360"/>
      </w:pPr>
      <w:rPr>
        <w:rFonts w:ascii="OpenSymbol" w:hAnsi="OpenSymbol" w:cs="OpenSymbol"/>
      </w:rPr>
    </w:lvl>
    <w:lvl w:ilvl="8">
      <w:start w:val="1"/>
      <w:numFmt w:val="bullet"/>
      <w:lvlText w:val="▪"/>
      <w:lvlJc w:val="left"/>
      <w:pPr>
        <w:tabs>
          <w:tab w:val="num" w:pos="4309"/>
        </w:tabs>
        <w:ind w:left="4309" w:hanging="360"/>
      </w:pPr>
      <w:rPr>
        <w:rFonts w:ascii="OpenSymbol" w:hAnsi="OpenSymbol" w:cs="OpenSymbol"/>
      </w:rPr>
    </w:lvl>
  </w:abstractNum>
  <w:abstractNum w:abstractNumId="7">
    <w:nsid w:val="00000008"/>
    <w:multiLevelType w:val="multilevel"/>
    <w:tmpl w:val="00000008"/>
    <w:lvl w:ilvl="0">
      <w:start w:val="1"/>
      <w:numFmt w:val="bullet"/>
      <w:lvlText w:val=""/>
      <w:lvlJc w:val="left"/>
      <w:pPr>
        <w:tabs>
          <w:tab w:val="num" w:pos="1429"/>
        </w:tabs>
        <w:ind w:left="1429" w:hanging="360"/>
      </w:pPr>
      <w:rPr>
        <w:rFonts w:ascii="Symbol" w:hAnsi="Symbol" w:cs="OpenSymbol"/>
      </w:rPr>
    </w:lvl>
    <w:lvl w:ilvl="1">
      <w:start w:val="1"/>
      <w:numFmt w:val="bullet"/>
      <w:lvlText w:val="◦"/>
      <w:lvlJc w:val="left"/>
      <w:pPr>
        <w:tabs>
          <w:tab w:val="num" w:pos="1789"/>
        </w:tabs>
        <w:ind w:left="1789" w:hanging="360"/>
      </w:pPr>
      <w:rPr>
        <w:rFonts w:ascii="OpenSymbol" w:hAnsi="OpenSymbol" w:cs="OpenSymbol"/>
      </w:rPr>
    </w:lvl>
    <w:lvl w:ilvl="2">
      <w:start w:val="1"/>
      <w:numFmt w:val="bullet"/>
      <w:lvlText w:val="▪"/>
      <w:lvlJc w:val="left"/>
      <w:pPr>
        <w:tabs>
          <w:tab w:val="num" w:pos="2149"/>
        </w:tabs>
        <w:ind w:left="2149" w:hanging="360"/>
      </w:pPr>
      <w:rPr>
        <w:rFonts w:ascii="OpenSymbol" w:hAnsi="OpenSymbol" w:cs="OpenSymbol"/>
      </w:rPr>
    </w:lvl>
    <w:lvl w:ilvl="3">
      <w:start w:val="1"/>
      <w:numFmt w:val="bullet"/>
      <w:lvlText w:val=""/>
      <w:lvlJc w:val="left"/>
      <w:pPr>
        <w:tabs>
          <w:tab w:val="num" w:pos="2509"/>
        </w:tabs>
        <w:ind w:left="2509" w:hanging="360"/>
      </w:pPr>
      <w:rPr>
        <w:rFonts w:ascii="Symbol" w:hAnsi="Symbol" w:cs="OpenSymbol"/>
      </w:rPr>
    </w:lvl>
    <w:lvl w:ilvl="4">
      <w:start w:val="1"/>
      <w:numFmt w:val="bullet"/>
      <w:lvlText w:val="◦"/>
      <w:lvlJc w:val="left"/>
      <w:pPr>
        <w:tabs>
          <w:tab w:val="num" w:pos="2869"/>
        </w:tabs>
        <w:ind w:left="2869" w:hanging="360"/>
      </w:pPr>
      <w:rPr>
        <w:rFonts w:ascii="OpenSymbol" w:hAnsi="OpenSymbol" w:cs="OpenSymbol"/>
      </w:rPr>
    </w:lvl>
    <w:lvl w:ilvl="5">
      <w:start w:val="1"/>
      <w:numFmt w:val="bullet"/>
      <w:lvlText w:val="▪"/>
      <w:lvlJc w:val="left"/>
      <w:pPr>
        <w:tabs>
          <w:tab w:val="num" w:pos="3229"/>
        </w:tabs>
        <w:ind w:left="3229" w:hanging="360"/>
      </w:pPr>
      <w:rPr>
        <w:rFonts w:ascii="OpenSymbol" w:hAnsi="OpenSymbol" w:cs="OpenSymbol"/>
      </w:rPr>
    </w:lvl>
    <w:lvl w:ilvl="6">
      <w:start w:val="1"/>
      <w:numFmt w:val="bullet"/>
      <w:lvlText w:val=""/>
      <w:lvlJc w:val="left"/>
      <w:pPr>
        <w:tabs>
          <w:tab w:val="num" w:pos="3589"/>
        </w:tabs>
        <w:ind w:left="3589" w:hanging="360"/>
      </w:pPr>
      <w:rPr>
        <w:rFonts w:ascii="Symbol" w:hAnsi="Symbol" w:cs="OpenSymbol"/>
      </w:rPr>
    </w:lvl>
    <w:lvl w:ilvl="7">
      <w:start w:val="1"/>
      <w:numFmt w:val="bullet"/>
      <w:lvlText w:val="◦"/>
      <w:lvlJc w:val="left"/>
      <w:pPr>
        <w:tabs>
          <w:tab w:val="num" w:pos="3949"/>
        </w:tabs>
        <w:ind w:left="3949" w:hanging="360"/>
      </w:pPr>
      <w:rPr>
        <w:rFonts w:ascii="OpenSymbol" w:hAnsi="OpenSymbol" w:cs="OpenSymbol"/>
      </w:rPr>
    </w:lvl>
    <w:lvl w:ilvl="8">
      <w:start w:val="1"/>
      <w:numFmt w:val="bullet"/>
      <w:lvlText w:val="▪"/>
      <w:lvlJc w:val="left"/>
      <w:pPr>
        <w:tabs>
          <w:tab w:val="num" w:pos="4309"/>
        </w:tabs>
        <w:ind w:left="4309" w:hanging="360"/>
      </w:pPr>
      <w:rPr>
        <w:rFonts w:ascii="OpenSymbol" w:hAnsi="OpenSymbol" w:cs="OpenSymbol"/>
      </w:rPr>
    </w:lvl>
  </w:abstractNum>
  <w:abstractNum w:abstractNumId="8">
    <w:nsid w:val="00F262C4"/>
    <w:multiLevelType w:val="hybridMultilevel"/>
    <w:tmpl w:val="8AEE5462"/>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nsid w:val="2B1741BC"/>
    <w:multiLevelType w:val="hybridMultilevel"/>
    <w:tmpl w:val="1CF8A1E0"/>
    <w:lvl w:ilvl="0" w:tplc="0C0A000F">
      <w:start w:val="1"/>
      <w:numFmt w:val="decimal"/>
      <w:lvlText w:val="%1."/>
      <w:lvlJc w:val="left"/>
      <w:pPr>
        <w:ind w:left="1429" w:hanging="360"/>
      </w:pPr>
    </w:lvl>
    <w:lvl w:ilvl="1" w:tplc="0C0A0019">
      <w:start w:val="1"/>
      <w:numFmt w:val="lowerLetter"/>
      <w:lvlText w:val="%2."/>
      <w:lvlJc w:val="left"/>
      <w:pPr>
        <w:ind w:left="2149" w:hanging="360"/>
      </w:pPr>
    </w:lvl>
    <w:lvl w:ilvl="2" w:tplc="0C0A001B" w:tentative="1">
      <w:start w:val="1"/>
      <w:numFmt w:val="lowerRoman"/>
      <w:lvlText w:val="%3."/>
      <w:lvlJc w:val="right"/>
      <w:pPr>
        <w:ind w:left="2869" w:hanging="180"/>
      </w:pPr>
    </w:lvl>
    <w:lvl w:ilvl="3" w:tplc="0C0A000F" w:tentative="1">
      <w:start w:val="1"/>
      <w:numFmt w:val="decimal"/>
      <w:lvlText w:val="%4."/>
      <w:lvlJc w:val="left"/>
      <w:pPr>
        <w:ind w:left="3589" w:hanging="360"/>
      </w:pPr>
    </w:lvl>
    <w:lvl w:ilvl="4" w:tplc="0C0A0019" w:tentative="1">
      <w:start w:val="1"/>
      <w:numFmt w:val="lowerLetter"/>
      <w:lvlText w:val="%5."/>
      <w:lvlJc w:val="left"/>
      <w:pPr>
        <w:ind w:left="4309" w:hanging="360"/>
      </w:pPr>
    </w:lvl>
    <w:lvl w:ilvl="5" w:tplc="0C0A001B" w:tentative="1">
      <w:start w:val="1"/>
      <w:numFmt w:val="lowerRoman"/>
      <w:lvlText w:val="%6."/>
      <w:lvlJc w:val="right"/>
      <w:pPr>
        <w:ind w:left="5029" w:hanging="180"/>
      </w:pPr>
    </w:lvl>
    <w:lvl w:ilvl="6" w:tplc="0C0A000F" w:tentative="1">
      <w:start w:val="1"/>
      <w:numFmt w:val="decimal"/>
      <w:lvlText w:val="%7."/>
      <w:lvlJc w:val="left"/>
      <w:pPr>
        <w:ind w:left="5749" w:hanging="360"/>
      </w:pPr>
    </w:lvl>
    <w:lvl w:ilvl="7" w:tplc="0C0A0019" w:tentative="1">
      <w:start w:val="1"/>
      <w:numFmt w:val="lowerLetter"/>
      <w:lvlText w:val="%8."/>
      <w:lvlJc w:val="left"/>
      <w:pPr>
        <w:ind w:left="6469" w:hanging="360"/>
      </w:pPr>
    </w:lvl>
    <w:lvl w:ilvl="8" w:tplc="0C0A001B" w:tentative="1">
      <w:start w:val="1"/>
      <w:numFmt w:val="lowerRoman"/>
      <w:lvlText w:val="%9."/>
      <w:lvlJc w:val="right"/>
      <w:pPr>
        <w:ind w:left="7189" w:hanging="180"/>
      </w:pPr>
    </w:lvl>
  </w:abstractNum>
  <w:abstractNum w:abstractNumId="10">
    <w:nsid w:val="30346F66"/>
    <w:multiLevelType w:val="hybridMultilevel"/>
    <w:tmpl w:val="D312DF92"/>
    <w:lvl w:ilvl="0" w:tplc="93A00A9E">
      <w:start w:val="1"/>
      <w:numFmt w:val="decimal"/>
      <w:lvlText w:val="%1)"/>
      <w:lvlJc w:val="left"/>
      <w:pPr>
        <w:ind w:left="885" w:hanging="52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0653FAB"/>
    <w:multiLevelType w:val="hybridMultilevel"/>
    <w:tmpl w:val="BFBE5284"/>
    <w:lvl w:ilvl="0" w:tplc="A5AEB7E8">
      <w:start w:val="7"/>
      <w:numFmt w:val="bullet"/>
      <w:lvlText w:val="-"/>
      <w:lvlJc w:val="left"/>
      <w:pPr>
        <w:ind w:left="420" w:hanging="360"/>
      </w:pPr>
      <w:rPr>
        <w:rFonts w:ascii="Times New Roman" w:eastAsia="AppleMyungjo" w:hAnsi="Times New Roman" w:cs="Times New Roman" w:hint="default"/>
      </w:rPr>
    </w:lvl>
    <w:lvl w:ilvl="1" w:tplc="0C0A0003" w:tentative="1">
      <w:start w:val="1"/>
      <w:numFmt w:val="bullet"/>
      <w:lvlText w:val="o"/>
      <w:lvlJc w:val="left"/>
      <w:pPr>
        <w:ind w:left="1140" w:hanging="360"/>
      </w:pPr>
      <w:rPr>
        <w:rFonts w:ascii="Courier New" w:hAnsi="Courier New" w:cs="Courier New" w:hint="default"/>
      </w:rPr>
    </w:lvl>
    <w:lvl w:ilvl="2" w:tplc="0C0A0005" w:tentative="1">
      <w:start w:val="1"/>
      <w:numFmt w:val="bullet"/>
      <w:lvlText w:val=""/>
      <w:lvlJc w:val="left"/>
      <w:pPr>
        <w:ind w:left="1860" w:hanging="360"/>
      </w:pPr>
      <w:rPr>
        <w:rFonts w:ascii="Wingdings" w:hAnsi="Wingdings" w:hint="default"/>
      </w:rPr>
    </w:lvl>
    <w:lvl w:ilvl="3" w:tplc="0C0A0001" w:tentative="1">
      <w:start w:val="1"/>
      <w:numFmt w:val="bullet"/>
      <w:lvlText w:val=""/>
      <w:lvlJc w:val="left"/>
      <w:pPr>
        <w:ind w:left="2580" w:hanging="360"/>
      </w:pPr>
      <w:rPr>
        <w:rFonts w:ascii="Symbol" w:hAnsi="Symbol" w:hint="default"/>
      </w:rPr>
    </w:lvl>
    <w:lvl w:ilvl="4" w:tplc="0C0A0003" w:tentative="1">
      <w:start w:val="1"/>
      <w:numFmt w:val="bullet"/>
      <w:lvlText w:val="o"/>
      <w:lvlJc w:val="left"/>
      <w:pPr>
        <w:ind w:left="3300" w:hanging="360"/>
      </w:pPr>
      <w:rPr>
        <w:rFonts w:ascii="Courier New" w:hAnsi="Courier New" w:cs="Courier New" w:hint="default"/>
      </w:rPr>
    </w:lvl>
    <w:lvl w:ilvl="5" w:tplc="0C0A0005" w:tentative="1">
      <w:start w:val="1"/>
      <w:numFmt w:val="bullet"/>
      <w:lvlText w:val=""/>
      <w:lvlJc w:val="left"/>
      <w:pPr>
        <w:ind w:left="4020" w:hanging="360"/>
      </w:pPr>
      <w:rPr>
        <w:rFonts w:ascii="Wingdings" w:hAnsi="Wingdings" w:hint="default"/>
      </w:rPr>
    </w:lvl>
    <w:lvl w:ilvl="6" w:tplc="0C0A0001" w:tentative="1">
      <w:start w:val="1"/>
      <w:numFmt w:val="bullet"/>
      <w:lvlText w:val=""/>
      <w:lvlJc w:val="left"/>
      <w:pPr>
        <w:ind w:left="4740" w:hanging="360"/>
      </w:pPr>
      <w:rPr>
        <w:rFonts w:ascii="Symbol" w:hAnsi="Symbol" w:hint="default"/>
      </w:rPr>
    </w:lvl>
    <w:lvl w:ilvl="7" w:tplc="0C0A0003" w:tentative="1">
      <w:start w:val="1"/>
      <w:numFmt w:val="bullet"/>
      <w:lvlText w:val="o"/>
      <w:lvlJc w:val="left"/>
      <w:pPr>
        <w:ind w:left="5460" w:hanging="360"/>
      </w:pPr>
      <w:rPr>
        <w:rFonts w:ascii="Courier New" w:hAnsi="Courier New" w:cs="Courier New" w:hint="default"/>
      </w:rPr>
    </w:lvl>
    <w:lvl w:ilvl="8" w:tplc="0C0A0005" w:tentative="1">
      <w:start w:val="1"/>
      <w:numFmt w:val="bullet"/>
      <w:lvlText w:val=""/>
      <w:lvlJc w:val="left"/>
      <w:pPr>
        <w:ind w:left="6180" w:hanging="360"/>
      </w:pPr>
      <w:rPr>
        <w:rFonts w:ascii="Wingdings" w:hAnsi="Wingdings" w:hint="default"/>
      </w:rPr>
    </w:lvl>
  </w:abstractNum>
  <w:abstractNum w:abstractNumId="12">
    <w:nsid w:val="389A1C7F"/>
    <w:multiLevelType w:val="hybridMultilevel"/>
    <w:tmpl w:val="BFD6FD0E"/>
    <w:lvl w:ilvl="0" w:tplc="0C0A0001">
      <w:start w:val="1"/>
      <w:numFmt w:val="bullet"/>
      <w:lvlText w:val=""/>
      <w:lvlJc w:val="left"/>
      <w:pPr>
        <w:ind w:left="1429" w:hanging="360"/>
      </w:pPr>
      <w:rPr>
        <w:rFonts w:ascii="Symbol" w:hAnsi="Symbol" w:hint="default"/>
      </w:rPr>
    </w:lvl>
    <w:lvl w:ilvl="1" w:tplc="0C0A0003" w:tentative="1">
      <w:start w:val="1"/>
      <w:numFmt w:val="bullet"/>
      <w:lvlText w:val="o"/>
      <w:lvlJc w:val="left"/>
      <w:pPr>
        <w:ind w:left="2149" w:hanging="360"/>
      </w:pPr>
      <w:rPr>
        <w:rFonts w:ascii="Courier New" w:hAnsi="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13">
    <w:nsid w:val="70E55000"/>
    <w:multiLevelType w:val="hybridMultilevel"/>
    <w:tmpl w:val="F2DA537C"/>
    <w:lvl w:ilvl="0" w:tplc="A1EA22AE">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2"/>
  </w:num>
  <w:num w:numId="2">
    <w:abstractNumId w:val="9"/>
  </w:num>
  <w:num w:numId="3">
    <w:abstractNumId w:val="0"/>
  </w:num>
  <w:num w:numId="4">
    <w:abstractNumId w:val="1"/>
  </w:num>
  <w:num w:numId="5">
    <w:abstractNumId w:val="2"/>
  </w:num>
  <w:num w:numId="6">
    <w:abstractNumId w:val="3"/>
  </w:num>
  <w:num w:numId="7">
    <w:abstractNumId w:val="4"/>
  </w:num>
  <w:num w:numId="8">
    <w:abstractNumId w:val="5"/>
  </w:num>
  <w:num w:numId="9">
    <w:abstractNumId w:val="6"/>
  </w:num>
  <w:num w:numId="10">
    <w:abstractNumId w:val="7"/>
  </w:num>
  <w:num w:numId="11">
    <w:abstractNumId w:val="10"/>
  </w:num>
  <w:num w:numId="12">
    <w:abstractNumId w:val="11"/>
  </w:num>
  <w:num w:numId="13">
    <w:abstractNumId w:val="8"/>
  </w:num>
  <w:num w:numId="14">
    <w:abstractNumId w:val="1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132"/>
    <w:rsid w:val="00003A3B"/>
    <w:rsid w:val="00013199"/>
    <w:rsid w:val="00021722"/>
    <w:rsid w:val="00024761"/>
    <w:rsid w:val="00026F9C"/>
    <w:rsid w:val="000272D2"/>
    <w:rsid w:val="0004427C"/>
    <w:rsid w:val="000521A6"/>
    <w:rsid w:val="000524DD"/>
    <w:rsid w:val="00055D46"/>
    <w:rsid w:val="00055F2A"/>
    <w:rsid w:val="00065129"/>
    <w:rsid w:val="0007067C"/>
    <w:rsid w:val="00072863"/>
    <w:rsid w:val="0007471E"/>
    <w:rsid w:val="00086A1B"/>
    <w:rsid w:val="0009009E"/>
    <w:rsid w:val="000978F3"/>
    <w:rsid w:val="000A0316"/>
    <w:rsid w:val="000A040D"/>
    <w:rsid w:val="000B6D78"/>
    <w:rsid w:val="000B7D3F"/>
    <w:rsid w:val="000C15A7"/>
    <w:rsid w:val="000D04E5"/>
    <w:rsid w:val="000D094B"/>
    <w:rsid w:val="000D1B55"/>
    <w:rsid w:val="000D2111"/>
    <w:rsid w:val="000E5CAE"/>
    <w:rsid w:val="000E66BF"/>
    <w:rsid w:val="000F280D"/>
    <w:rsid w:val="000F2CBE"/>
    <w:rsid w:val="000F4FDF"/>
    <w:rsid w:val="000F6A76"/>
    <w:rsid w:val="001036CF"/>
    <w:rsid w:val="00105455"/>
    <w:rsid w:val="0010765A"/>
    <w:rsid w:val="00110E3F"/>
    <w:rsid w:val="00111423"/>
    <w:rsid w:val="001126A2"/>
    <w:rsid w:val="00120781"/>
    <w:rsid w:val="00141FA8"/>
    <w:rsid w:val="00142B21"/>
    <w:rsid w:val="00143B7F"/>
    <w:rsid w:val="00151ADD"/>
    <w:rsid w:val="001529A2"/>
    <w:rsid w:val="00153B37"/>
    <w:rsid w:val="00155D60"/>
    <w:rsid w:val="001615FA"/>
    <w:rsid w:val="00162EDE"/>
    <w:rsid w:val="001631F8"/>
    <w:rsid w:val="00164A91"/>
    <w:rsid w:val="00165FA7"/>
    <w:rsid w:val="001709E7"/>
    <w:rsid w:val="00173172"/>
    <w:rsid w:val="00181ED3"/>
    <w:rsid w:val="00185998"/>
    <w:rsid w:val="00186D04"/>
    <w:rsid w:val="00187CAF"/>
    <w:rsid w:val="00194259"/>
    <w:rsid w:val="00196E76"/>
    <w:rsid w:val="00197709"/>
    <w:rsid w:val="001A08B6"/>
    <w:rsid w:val="001A5BDF"/>
    <w:rsid w:val="001C1132"/>
    <w:rsid w:val="001C3907"/>
    <w:rsid w:val="001C3A30"/>
    <w:rsid w:val="001C77B6"/>
    <w:rsid w:val="001D4149"/>
    <w:rsid w:val="001D6006"/>
    <w:rsid w:val="001D7855"/>
    <w:rsid w:val="001E3CE3"/>
    <w:rsid w:val="001E4F51"/>
    <w:rsid w:val="001E70C3"/>
    <w:rsid w:val="001E7416"/>
    <w:rsid w:val="001F0AB4"/>
    <w:rsid w:val="001F13C1"/>
    <w:rsid w:val="001F4A0A"/>
    <w:rsid w:val="001F5C75"/>
    <w:rsid w:val="00200016"/>
    <w:rsid w:val="002002CC"/>
    <w:rsid w:val="002028E4"/>
    <w:rsid w:val="00203AE5"/>
    <w:rsid w:val="002052DD"/>
    <w:rsid w:val="00205CA2"/>
    <w:rsid w:val="00214802"/>
    <w:rsid w:val="00215D90"/>
    <w:rsid w:val="00221491"/>
    <w:rsid w:val="00223BF8"/>
    <w:rsid w:val="002300DB"/>
    <w:rsid w:val="0023270E"/>
    <w:rsid w:val="00232A20"/>
    <w:rsid w:val="00234F1B"/>
    <w:rsid w:val="002366C1"/>
    <w:rsid w:val="00240BCE"/>
    <w:rsid w:val="0024242B"/>
    <w:rsid w:val="002537E5"/>
    <w:rsid w:val="00255790"/>
    <w:rsid w:val="00256078"/>
    <w:rsid w:val="00271FDF"/>
    <w:rsid w:val="002756C7"/>
    <w:rsid w:val="002821D0"/>
    <w:rsid w:val="00282239"/>
    <w:rsid w:val="002833DE"/>
    <w:rsid w:val="00286F20"/>
    <w:rsid w:val="002934A2"/>
    <w:rsid w:val="0029513E"/>
    <w:rsid w:val="0029655E"/>
    <w:rsid w:val="002A2DF4"/>
    <w:rsid w:val="002A30AE"/>
    <w:rsid w:val="002A6EC3"/>
    <w:rsid w:val="002C4F33"/>
    <w:rsid w:val="002C5045"/>
    <w:rsid w:val="002C53E7"/>
    <w:rsid w:val="002C5A72"/>
    <w:rsid w:val="002C6492"/>
    <w:rsid w:val="002D002D"/>
    <w:rsid w:val="002D2AD4"/>
    <w:rsid w:val="002D2CAD"/>
    <w:rsid w:val="002D38EA"/>
    <w:rsid w:val="002D72FE"/>
    <w:rsid w:val="002E4B18"/>
    <w:rsid w:val="002F0DDA"/>
    <w:rsid w:val="002F1FBB"/>
    <w:rsid w:val="002F2A80"/>
    <w:rsid w:val="002F4389"/>
    <w:rsid w:val="002F448D"/>
    <w:rsid w:val="002F666D"/>
    <w:rsid w:val="002F6F7B"/>
    <w:rsid w:val="0030504E"/>
    <w:rsid w:val="003119EF"/>
    <w:rsid w:val="003140F1"/>
    <w:rsid w:val="00320333"/>
    <w:rsid w:val="00320667"/>
    <w:rsid w:val="0032094E"/>
    <w:rsid w:val="0032280D"/>
    <w:rsid w:val="00322ED1"/>
    <w:rsid w:val="00323E1B"/>
    <w:rsid w:val="00325B8E"/>
    <w:rsid w:val="00337F5B"/>
    <w:rsid w:val="003441BD"/>
    <w:rsid w:val="00345AEA"/>
    <w:rsid w:val="00347777"/>
    <w:rsid w:val="00355FE5"/>
    <w:rsid w:val="00356774"/>
    <w:rsid w:val="00362887"/>
    <w:rsid w:val="003655C7"/>
    <w:rsid w:val="003679CC"/>
    <w:rsid w:val="00367BC3"/>
    <w:rsid w:val="0037108B"/>
    <w:rsid w:val="003711EE"/>
    <w:rsid w:val="003724B9"/>
    <w:rsid w:val="0037280D"/>
    <w:rsid w:val="00372E78"/>
    <w:rsid w:val="00373811"/>
    <w:rsid w:val="003839B8"/>
    <w:rsid w:val="0038436E"/>
    <w:rsid w:val="00384439"/>
    <w:rsid w:val="003914EE"/>
    <w:rsid w:val="00392A67"/>
    <w:rsid w:val="0039328E"/>
    <w:rsid w:val="0039434D"/>
    <w:rsid w:val="0039747E"/>
    <w:rsid w:val="003A46E6"/>
    <w:rsid w:val="003A5795"/>
    <w:rsid w:val="003C5148"/>
    <w:rsid w:val="003D08A5"/>
    <w:rsid w:val="003D1BB6"/>
    <w:rsid w:val="003D63DC"/>
    <w:rsid w:val="003D78CA"/>
    <w:rsid w:val="003E0DB4"/>
    <w:rsid w:val="003F034E"/>
    <w:rsid w:val="003F299D"/>
    <w:rsid w:val="003F4E0E"/>
    <w:rsid w:val="00400463"/>
    <w:rsid w:val="00411962"/>
    <w:rsid w:val="0041232E"/>
    <w:rsid w:val="00414362"/>
    <w:rsid w:val="00417217"/>
    <w:rsid w:val="00420633"/>
    <w:rsid w:val="00422813"/>
    <w:rsid w:val="004258A9"/>
    <w:rsid w:val="004266C2"/>
    <w:rsid w:val="00430443"/>
    <w:rsid w:val="0043220E"/>
    <w:rsid w:val="004325CB"/>
    <w:rsid w:val="00440925"/>
    <w:rsid w:val="00440955"/>
    <w:rsid w:val="00446717"/>
    <w:rsid w:val="0045540F"/>
    <w:rsid w:val="00462BD6"/>
    <w:rsid w:val="00463358"/>
    <w:rsid w:val="004655EE"/>
    <w:rsid w:val="004720D5"/>
    <w:rsid w:val="004730D5"/>
    <w:rsid w:val="004745AA"/>
    <w:rsid w:val="00474E13"/>
    <w:rsid w:val="004753F4"/>
    <w:rsid w:val="00480149"/>
    <w:rsid w:val="00481EBF"/>
    <w:rsid w:val="00483D42"/>
    <w:rsid w:val="00484D1D"/>
    <w:rsid w:val="004852C3"/>
    <w:rsid w:val="00490554"/>
    <w:rsid w:val="00497CD4"/>
    <w:rsid w:val="004B0D16"/>
    <w:rsid w:val="004C5BA0"/>
    <w:rsid w:val="004C6822"/>
    <w:rsid w:val="004C69B3"/>
    <w:rsid w:val="004C75A4"/>
    <w:rsid w:val="004C7677"/>
    <w:rsid w:val="004D51C9"/>
    <w:rsid w:val="004E34EF"/>
    <w:rsid w:val="004F1687"/>
    <w:rsid w:val="004F2F87"/>
    <w:rsid w:val="004F7565"/>
    <w:rsid w:val="005025CA"/>
    <w:rsid w:val="005118E4"/>
    <w:rsid w:val="00514ABB"/>
    <w:rsid w:val="00514EDE"/>
    <w:rsid w:val="005153AA"/>
    <w:rsid w:val="0052092C"/>
    <w:rsid w:val="005235C9"/>
    <w:rsid w:val="00530974"/>
    <w:rsid w:val="005310BA"/>
    <w:rsid w:val="00531915"/>
    <w:rsid w:val="00532AB0"/>
    <w:rsid w:val="005412D8"/>
    <w:rsid w:val="0054221D"/>
    <w:rsid w:val="00543136"/>
    <w:rsid w:val="00546E54"/>
    <w:rsid w:val="00550F65"/>
    <w:rsid w:val="00554653"/>
    <w:rsid w:val="00556233"/>
    <w:rsid w:val="0056251F"/>
    <w:rsid w:val="0056380E"/>
    <w:rsid w:val="0056726A"/>
    <w:rsid w:val="005758AF"/>
    <w:rsid w:val="00577198"/>
    <w:rsid w:val="00580A8A"/>
    <w:rsid w:val="0058137F"/>
    <w:rsid w:val="005841F1"/>
    <w:rsid w:val="0058625E"/>
    <w:rsid w:val="00586B74"/>
    <w:rsid w:val="00591956"/>
    <w:rsid w:val="005A1F1B"/>
    <w:rsid w:val="005A4126"/>
    <w:rsid w:val="005B0775"/>
    <w:rsid w:val="005B0FF4"/>
    <w:rsid w:val="005B31DD"/>
    <w:rsid w:val="005B6B47"/>
    <w:rsid w:val="005C40B5"/>
    <w:rsid w:val="005C4901"/>
    <w:rsid w:val="005C4EA4"/>
    <w:rsid w:val="005C60E3"/>
    <w:rsid w:val="005C6E7C"/>
    <w:rsid w:val="005D3EAA"/>
    <w:rsid w:val="005D5781"/>
    <w:rsid w:val="005E4E35"/>
    <w:rsid w:val="005E7E03"/>
    <w:rsid w:val="005F0D3B"/>
    <w:rsid w:val="005F239F"/>
    <w:rsid w:val="0060075E"/>
    <w:rsid w:val="00602096"/>
    <w:rsid w:val="00602CEC"/>
    <w:rsid w:val="006050AE"/>
    <w:rsid w:val="006103FC"/>
    <w:rsid w:val="00612CB6"/>
    <w:rsid w:val="00612E3E"/>
    <w:rsid w:val="00617180"/>
    <w:rsid w:val="006211FF"/>
    <w:rsid w:val="00623464"/>
    <w:rsid w:val="00630DA4"/>
    <w:rsid w:val="00640D56"/>
    <w:rsid w:val="00650FA3"/>
    <w:rsid w:val="00653757"/>
    <w:rsid w:val="0066083F"/>
    <w:rsid w:val="006649CC"/>
    <w:rsid w:val="00670B57"/>
    <w:rsid w:val="0067261C"/>
    <w:rsid w:val="00672F36"/>
    <w:rsid w:val="00674AC6"/>
    <w:rsid w:val="00676F5C"/>
    <w:rsid w:val="0067723E"/>
    <w:rsid w:val="0068047C"/>
    <w:rsid w:val="0068114D"/>
    <w:rsid w:val="0068174E"/>
    <w:rsid w:val="006854EB"/>
    <w:rsid w:val="006858F1"/>
    <w:rsid w:val="00686614"/>
    <w:rsid w:val="00686644"/>
    <w:rsid w:val="006868CB"/>
    <w:rsid w:val="00687127"/>
    <w:rsid w:val="00690D4A"/>
    <w:rsid w:val="0069228B"/>
    <w:rsid w:val="006B071A"/>
    <w:rsid w:val="006B10FC"/>
    <w:rsid w:val="006C121A"/>
    <w:rsid w:val="006C18FE"/>
    <w:rsid w:val="006C2924"/>
    <w:rsid w:val="006C2A1C"/>
    <w:rsid w:val="006C5226"/>
    <w:rsid w:val="006C60FB"/>
    <w:rsid w:val="006C65FE"/>
    <w:rsid w:val="006C7017"/>
    <w:rsid w:val="006D1C0A"/>
    <w:rsid w:val="006D1FDA"/>
    <w:rsid w:val="006D3AEF"/>
    <w:rsid w:val="006E0899"/>
    <w:rsid w:val="006E1A9E"/>
    <w:rsid w:val="006E4033"/>
    <w:rsid w:val="006E6B31"/>
    <w:rsid w:val="006E7DA8"/>
    <w:rsid w:val="006E7F54"/>
    <w:rsid w:val="006F136E"/>
    <w:rsid w:val="006F3453"/>
    <w:rsid w:val="00702338"/>
    <w:rsid w:val="00715BC1"/>
    <w:rsid w:val="007275CE"/>
    <w:rsid w:val="007337A1"/>
    <w:rsid w:val="00747FA2"/>
    <w:rsid w:val="007523AD"/>
    <w:rsid w:val="00752D48"/>
    <w:rsid w:val="007564F9"/>
    <w:rsid w:val="00770080"/>
    <w:rsid w:val="00772EC2"/>
    <w:rsid w:val="00774A22"/>
    <w:rsid w:val="0077555A"/>
    <w:rsid w:val="00785649"/>
    <w:rsid w:val="00785B7C"/>
    <w:rsid w:val="00790B1B"/>
    <w:rsid w:val="00794412"/>
    <w:rsid w:val="007952F0"/>
    <w:rsid w:val="007A0A50"/>
    <w:rsid w:val="007A0E2B"/>
    <w:rsid w:val="007A1C7B"/>
    <w:rsid w:val="007A58B0"/>
    <w:rsid w:val="007A7019"/>
    <w:rsid w:val="007A7160"/>
    <w:rsid w:val="007A7D65"/>
    <w:rsid w:val="007B4AAF"/>
    <w:rsid w:val="007B7749"/>
    <w:rsid w:val="007C01B8"/>
    <w:rsid w:val="007C13B7"/>
    <w:rsid w:val="007C14E3"/>
    <w:rsid w:val="007C1901"/>
    <w:rsid w:val="007C3CD3"/>
    <w:rsid w:val="007C4006"/>
    <w:rsid w:val="007C4590"/>
    <w:rsid w:val="007C4BFA"/>
    <w:rsid w:val="007C6BFF"/>
    <w:rsid w:val="007C74A0"/>
    <w:rsid w:val="007D1ED9"/>
    <w:rsid w:val="007D29EC"/>
    <w:rsid w:val="007E0322"/>
    <w:rsid w:val="007F5D09"/>
    <w:rsid w:val="00812906"/>
    <w:rsid w:val="00814394"/>
    <w:rsid w:val="00817012"/>
    <w:rsid w:val="008209AE"/>
    <w:rsid w:val="0082246F"/>
    <w:rsid w:val="00832CC2"/>
    <w:rsid w:val="00835E74"/>
    <w:rsid w:val="0084009B"/>
    <w:rsid w:val="00840FBB"/>
    <w:rsid w:val="00844FE7"/>
    <w:rsid w:val="008457D0"/>
    <w:rsid w:val="008502E6"/>
    <w:rsid w:val="00852EC0"/>
    <w:rsid w:val="00854ED1"/>
    <w:rsid w:val="00855EA8"/>
    <w:rsid w:val="00856896"/>
    <w:rsid w:val="008656FD"/>
    <w:rsid w:val="0086733A"/>
    <w:rsid w:val="0086786C"/>
    <w:rsid w:val="008850C8"/>
    <w:rsid w:val="00885E2B"/>
    <w:rsid w:val="008861B9"/>
    <w:rsid w:val="00886F46"/>
    <w:rsid w:val="00896D5F"/>
    <w:rsid w:val="008976F8"/>
    <w:rsid w:val="008A3A25"/>
    <w:rsid w:val="008B15AD"/>
    <w:rsid w:val="008B57C5"/>
    <w:rsid w:val="008B6CEF"/>
    <w:rsid w:val="008C3366"/>
    <w:rsid w:val="008C45D9"/>
    <w:rsid w:val="008C4CFF"/>
    <w:rsid w:val="008C611E"/>
    <w:rsid w:val="008C7AD3"/>
    <w:rsid w:val="008D2972"/>
    <w:rsid w:val="008D54E0"/>
    <w:rsid w:val="008D5C3E"/>
    <w:rsid w:val="008D6C26"/>
    <w:rsid w:val="008E293F"/>
    <w:rsid w:val="008E7819"/>
    <w:rsid w:val="008E7D72"/>
    <w:rsid w:val="008F0593"/>
    <w:rsid w:val="008F4DF6"/>
    <w:rsid w:val="008F5C6D"/>
    <w:rsid w:val="008F7AD8"/>
    <w:rsid w:val="009033AC"/>
    <w:rsid w:val="00910BD1"/>
    <w:rsid w:val="00915E3D"/>
    <w:rsid w:val="009223B0"/>
    <w:rsid w:val="00923347"/>
    <w:rsid w:val="009326C3"/>
    <w:rsid w:val="00937533"/>
    <w:rsid w:val="0094615E"/>
    <w:rsid w:val="0094748C"/>
    <w:rsid w:val="009522FB"/>
    <w:rsid w:val="00960797"/>
    <w:rsid w:val="009620C1"/>
    <w:rsid w:val="00963D06"/>
    <w:rsid w:val="009661B3"/>
    <w:rsid w:val="00975394"/>
    <w:rsid w:val="00975719"/>
    <w:rsid w:val="009776FB"/>
    <w:rsid w:val="00980BEE"/>
    <w:rsid w:val="00990178"/>
    <w:rsid w:val="0099157C"/>
    <w:rsid w:val="0099215E"/>
    <w:rsid w:val="009951DB"/>
    <w:rsid w:val="009A0C50"/>
    <w:rsid w:val="009A0FA8"/>
    <w:rsid w:val="009A1056"/>
    <w:rsid w:val="009A56AC"/>
    <w:rsid w:val="009A6467"/>
    <w:rsid w:val="009B500E"/>
    <w:rsid w:val="009B535B"/>
    <w:rsid w:val="009B6618"/>
    <w:rsid w:val="009C37A9"/>
    <w:rsid w:val="009D3091"/>
    <w:rsid w:val="009D5B9B"/>
    <w:rsid w:val="009E2446"/>
    <w:rsid w:val="009E6AB5"/>
    <w:rsid w:val="009F1C16"/>
    <w:rsid w:val="00A03577"/>
    <w:rsid w:val="00A03CE6"/>
    <w:rsid w:val="00A043C5"/>
    <w:rsid w:val="00A049F0"/>
    <w:rsid w:val="00A10AC1"/>
    <w:rsid w:val="00A1142C"/>
    <w:rsid w:val="00A14BB8"/>
    <w:rsid w:val="00A14E94"/>
    <w:rsid w:val="00A1599A"/>
    <w:rsid w:val="00A213B0"/>
    <w:rsid w:val="00A21B18"/>
    <w:rsid w:val="00A22766"/>
    <w:rsid w:val="00A239BB"/>
    <w:rsid w:val="00A2727E"/>
    <w:rsid w:val="00A346FA"/>
    <w:rsid w:val="00A3528A"/>
    <w:rsid w:val="00A4578A"/>
    <w:rsid w:val="00A53534"/>
    <w:rsid w:val="00A539F4"/>
    <w:rsid w:val="00A54B3E"/>
    <w:rsid w:val="00A55D1E"/>
    <w:rsid w:val="00A5642B"/>
    <w:rsid w:val="00A62985"/>
    <w:rsid w:val="00A721E2"/>
    <w:rsid w:val="00A86559"/>
    <w:rsid w:val="00A90EF9"/>
    <w:rsid w:val="00A92357"/>
    <w:rsid w:val="00A929FB"/>
    <w:rsid w:val="00A96DEE"/>
    <w:rsid w:val="00A9790C"/>
    <w:rsid w:val="00AA0851"/>
    <w:rsid w:val="00AA6CCC"/>
    <w:rsid w:val="00AA73A7"/>
    <w:rsid w:val="00AB6224"/>
    <w:rsid w:val="00AC1CE7"/>
    <w:rsid w:val="00AC2C90"/>
    <w:rsid w:val="00AC62A6"/>
    <w:rsid w:val="00AC652D"/>
    <w:rsid w:val="00AD006E"/>
    <w:rsid w:val="00AD0080"/>
    <w:rsid w:val="00AD0808"/>
    <w:rsid w:val="00AD232D"/>
    <w:rsid w:val="00AD2469"/>
    <w:rsid w:val="00AD3B87"/>
    <w:rsid w:val="00AD4F23"/>
    <w:rsid w:val="00AD7532"/>
    <w:rsid w:val="00AE0214"/>
    <w:rsid w:val="00AE57BA"/>
    <w:rsid w:val="00AF058C"/>
    <w:rsid w:val="00AF1041"/>
    <w:rsid w:val="00AF2AB6"/>
    <w:rsid w:val="00AF346D"/>
    <w:rsid w:val="00AF62B3"/>
    <w:rsid w:val="00B020BD"/>
    <w:rsid w:val="00B026AB"/>
    <w:rsid w:val="00B02F3A"/>
    <w:rsid w:val="00B10AD3"/>
    <w:rsid w:val="00B121D3"/>
    <w:rsid w:val="00B13AE9"/>
    <w:rsid w:val="00B1569D"/>
    <w:rsid w:val="00B207D5"/>
    <w:rsid w:val="00B20A7F"/>
    <w:rsid w:val="00B223BE"/>
    <w:rsid w:val="00B22B31"/>
    <w:rsid w:val="00B230D4"/>
    <w:rsid w:val="00B257B2"/>
    <w:rsid w:val="00B333AD"/>
    <w:rsid w:val="00B334F4"/>
    <w:rsid w:val="00B351B7"/>
    <w:rsid w:val="00B353E1"/>
    <w:rsid w:val="00B4131D"/>
    <w:rsid w:val="00B440FE"/>
    <w:rsid w:val="00B45411"/>
    <w:rsid w:val="00B518C7"/>
    <w:rsid w:val="00B51D79"/>
    <w:rsid w:val="00B53881"/>
    <w:rsid w:val="00B54BBE"/>
    <w:rsid w:val="00B556DF"/>
    <w:rsid w:val="00B6649C"/>
    <w:rsid w:val="00B66C5C"/>
    <w:rsid w:val="00B80B24"/>
    <w:rsid w:val="00B81782"/>
    <w:rsid w:val="00B85822"/>
    <w:rsid w:val="00B85A3C"/>
    <w:rsid w:val="00B967DA"/>
    <w:rsid w:val="00B96C9E"/>
    <w:rsid w:val="00BA03C4"/>
    <w:rsid w:val="00BA107B"/>
    <w:rsid w:val="00BA4C4D"/>
    <w:rsid w:val="00BA52F7"/>
    <w:rsid w:val="00BA654A"/>
    <w:rsid w:val="00BB6AAC"/>
    <w:rsid w:val="00BC0A27"/>
    <w:rsid w:val="00BC0BBF"/>
    <w:rsid w:val="00BC28C2"/>
    <w:rsid w:val="00BC52A8"/>
    <w:rsid w:val="00BC5A69"/>
    <w:rsid w:val="00BC67EF"/>
    <w:rsid w:val="00BD0E91"/>
    <w:rsid w:val="00BD7F9E"/>
    <w:rsid w:val="00BE09CD"/>
    <w:rsid w:val="00BE2023"/>
    <w:rsid w:val="00BE5BB0"/>
    <w:rsid w:val="00BE619F"/>
    <w:rsid w:val="00BE63BB"/>
    <w:rsid w:val="00BF1673"/>
    <w:rsid w:val="00BF3DF4"/>
    <w:rsid w:val="00C00FF2"/>
    <w:rsid w:val="00C0476E"/>
    <w:rsid w:val="00C0542D"/>
    <w:rsid w:val="00C07EAE"/>
    <w:rsid w:val="00C125B4"/>
    <w:rsid w:val="00C1359F"/>
    <w:rsid w:val="00C140B1"/>
    <w:rsid w:val="00C16A99"/>
    <w:rsid w:val="00C17D61"/>
    <w:rsid w:val="00C258EA"/>
    <w:rsid w:val="00C318A3"/>
    <w:rsid w:val="00C360CB"/>
    <w:rsid w:val="00C37635"/>
    <w:rsid w:val="00C42C24"/>
    <w:rsid w:val="00C45159"/>
    <w:rsid w:val="00C50BF4"/>
    <w:rsid w:val="00C52935"/>
    <w:rsid w:val="00C532A1"/>
    <w:rsid w:val="00C55D90"/>
    <w:rsid w:val="00C579C7"/>
    <w:rsid w:val="00C62357"/>
    <w:rsid w:val="00C64203"/>
    <w:rsid w:val="00C66AB8"/>
    <w:rsid w:val="00C727B8"/>
    <w:rsid w:val="00C74AFD"/>
    <w:rsid w:val="00C74DC6"/>
    <w:rsid w:val="00C76640"/>
    <w:rsid w:val="00C8391E"/>
    <w:rsid w:val="00C86DDB"/>
    <w:rsid w:val="00C873F2"/>
    <w:rsid w:val="00C909B1"/>
    <w:rsid w:val="00C90E88"/>
    <w:rsid w:val="00C918E0"/>
    <w:rsid w:val="00C92E2A"/>
    <w:rsid w:val="00CA10DB"/>
    <w:rsid w:val="00CA2373"/>
    <w:rsid w:val="00CA41D4"/>
    <w:rsid w:val="00CB34D6"/>
    <w:rsid w:val="00CB353C"/>
    <w:rsid w:val="00CB5C32"/>
    <w:rsid w:val="00CC1738"/>
    <w:rsid w:val="00CC7CDB"/>
    <w:rsid w:val="00CD51BA"/>
    <w:rsid w:val="00CD620A"/>
    <w:rsid w:val="00CE3507"/>
    <w:rsid w:val="00CE3A89"/>
    <w:rsid w:val="00CE5047"/>
    <w:rsid w:val="00CF1BF7"/>
    <w:rsid w:val="00CF2E49"/>
    <w:rsid w:val="00CF7EA9"/>
    <w:rsid w:val="00D03A62"/>
    <w:rsid w:val="00D131A9"/>
    <w:rsid w:val="00D21A89"/>
    <w:rsid w:val="00D21AD3"/>
    <w:rsid w:val="00D25F73"/>
    <w:rsid w:val="00D30DF0"/>
    <w:rsid w:val="00D36190"/>
    <w:rsid w:val="00D410A1"/>
    <w:rsid w:val="00D440DC"/>
    <w:rsid w:val="00D4443B"/>
    <w:rsid w:val="00D4638C"/>
    <w:rsid w:val="00D53EF1"/>
    <w:rsid w:val="00D57DDB"/>
    <w:rsid w:val="00D609D2"/>
    <w:rsid w:val="00D6267E"/>
    <w:rsid w:val="00D62DB8"/>
    <w:rsid w:val="00D65F2F"/>
    <w:rsid w:val="00D67792"/>
    <w:rsid w:val="00D72274"/>
    <w:rsid w:val="00D7594D"/>
    <w:rsid w:val="00D80FBD"/>
    <w:rsid w:val="00D841B7"/>
    <w:rsid w:val="00D87646"/>
    <w:rsid w:val="00D94960"/>
    <w:rsid w:val="00D96273"/>
    <w:rsid w:val="00DA30E0"/>
    <w:rsid w:val="00DA6B07"/>
    <w:rsid w:val="00DB338E"/>
    <w:rsid w:val="00DC0878"/>
    <w:rsid w:val="00DC4FF7"/>
    <w:rsid w:val="00DC597F"/>
    <w:rsid w:val="00DD14CB"/>
    <w:rsid w:val="00DD41C5"/>
    <w:rsid w:val="00DE181A"/>
    <w:rsid w:val="00DE669A"/>
    <w:rsid w:val="00DF538A"/>
    <w:rsid w:val="00DF5A51"/>
    <w:rsid w:val="00DF60AA"/>
    <w:rsid w:val="00DF6AE3"/>
    <w:rsid w:val="00E061A6"/>
    <w:rsid w:val="00E07F46"/>
    <w:rsid w:val="00E11962"/>
    <w:rsid w:val="00E11D82"/>
    <w:rsid w:val="00E14230"/>
    <w:rsid w:val="00E1430E"/>
    <w:rsid w:val="00E145B4"/>
    <w:rsid w:val="00E156BF"/>
    <w:rsid w:val="00E16145"/>
    <w:rsid w:val="00E16F87"/>
    <w:rsid w:val="00E23ED5"/>
    <w:rsid w:val="00E311D1"/>
    <w:rsid w:val="00E317F5"/>
    <w:rsid w:val="00E34F71"/>
    <w:rsid w:val="00E37006"/>
    <w:rsid w:val="00E4110D"/>
    <w:rsid w:val="00E44E7D"/>
    <w:rsid w:val="00E476E5"/>
    <w:rsid w:val="00E5041A"/>
    <w:rsid w:val="00E6190A"/>
    <w:rsid w:val="00E61D4F"/>
    <w:rsid w:val="00E6613D"/>
    <w:rsid w:val="00E70C9F"/>
    <w:rsid w:val="00E724D3"/>
    <w:rsid w:val="00E74CFF"/>
    <w:rsid w:val="00E756F8"/>
    <w:rsid w:val="00E85A49"/>
    <w:rsid w:val="00E8686D"/>
    <w:rsid w:val="00E901C5"/>
    <w:rsid w:val="00E91744"/>
    <w:rsid w:val="00E949B5"/>
    <w:rsid w:val="00EA3482"/>
    <w:rsid w:val="00EA37C5"/>
    <w:rsid w:val="00EB4350"/>
    <w:rsid w:val="00EB5BD4"/>
    <w:rsid w:val="00EC26C0"/>
    <w:rsid w:val="00ED2377"/>
    <w:rsid w:val="00ED3271"/>
    <w:rsid w:val="00ED38F9"/>
    <w:rsid w:val="00ED3EA5"/>
    <w:rsid w:val="00ED6B20"/>
    <w:rsid w:val="00EE0769"/>
    <w:rsid w:val="00EE3ECB"/>
    <w:rsid w:val="00EE547B"/>
    <w:rsid w:val="00EE707B"/>
    <w:rsid w:val="00EF1CD9"/>
    <w:rsid w:val="00EF2A31"/>
    <w:rsid w:val="00EF33C3"/>
    <w:rsid w:val="00EF73A4"/>
    <w:rsid w:val="00F0552D"/>
    <w:rsid w:val="00F07301"/>
    <w:rsid w:val="00F22A4A"/>
    <w:rsid w:val="00F23903"/>
    <w:rsid w:val="00F32B4F"/>
    <w:rsid w:val="00F33603"/>
    <w:rsid w:val="00F41C33"/>
    <w:rsid w:val="00F44928"/>
    <w:rsid w:val="00F617B1"/>
    <w:rsid w:val="00F61C1E"/>
    <w:rsid w:val="00F645BF"/>
    <w:rsid w:val="00F71D0A"/>
    <w:rsid w:val="00F727A7"/>
    <w:rsid w:val="00F750F0"/>
    <w:rsid w:val="00F76138"/>
    <w:rsid w:val="00F804C5"/>
    <w:rsid w:val="00F84A64"/>
    <w:rsid w:val="00FA1476"/>
    <w:rsid w:val="00FA27E7"/>
    <w:rsid w:val="00FA4F4F"/>
    <w:rsid w:val="00FA6F25"/>
    <w:rsid w:val="00FB0110"/>
    <w:rsid w:val="00FB0CF2"/>
    <w:rsid w:val="00FB56F0"/>
    <w:rsid w:val="00FC04A4"/>
    <w:rsid w:val="00FC06C3"/>
    <w:rsid w:val="00FC128D"/>
    <w:rsid w:val="00FC2CCA"/>
    <w:rsid w:val="00FC338B"/>
    <w:rsid w:val="00FC7F10"/>
    <w:rsid w:val="00FD1FFB"/>
    <w:rsid w:val="00FF2376"/>
    <w:rsid w:val="00FF30C4"/>
    <w:rsid w:val="00FF578A"/>
    <w:rsid w:val="00FF7E37"/>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B0BA088"/>
  <w15:docId w15:val="{FC28155B-1783-41C2-AFEF-CC828E1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850C8"/>
  </w:style>
  <w:style w:type="paragraph" w:styleId="Ttulo2">
    <w:name w:val="heading 2"/>
    <w:basedOn w:val="Normal"/>
    <w:next w:val="Normal"/>
    <w:link w:val="Ttulo2Car"/>
    <w:uiPriority w:val="9"/>
    <w:unhideWhenUsed/>
    <w:qFormat/>
    <w:rsid w:val="009A105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1C113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C1132"/>
    <w:rPr>
      <w:rFonts w:ascii="Tahoma" w:hAnsi="Tahoma" w:cs="Tahoma"/>
      <w:sz w:val="16"/>
      <w:szCs w:val="16"/>
    </w:rPr>
  </w:style>
  <w:style w:type="paragraph" w:styleId="Prrafodelista">
    <w:name w:val="List Paragraph"/>
    <w:basedOn w:val="Normal"/>
    <w:uiPriority w:val="34"/>
    <w:qFormat/>
    <w:rsid w:val="00E11962"/>
    <w:pPr>
      <w:ind w:left="720"/>
      <w:contextualSpacing/>
    </w:pPr>
  </w:style>
  <w:style w:type="paragraph" w:styleId="Encabezado">
    <w:name w:val="header"/>
    <w:basedOn w:val="Normal"/>
    <w:link w:val="EncabezadoCar"/>
    <w:uiPriority w:val="99"/>
    <w:unhideWhenUsed/>
    <w:rsid w:val="00E61D4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E61D4F"/>
  </w:style>
  <w:style w:type="paragraph" w:styleId="Piedepgina">
    <w:name w:val="footer"/>
    <w:basedOn w:val="Normal"/>
    <w:link w:val="PiedepginaCar"/>
    <w:uiPriority w:val="99"/>
    <w:unhideWhenUsed/>
    <w:rsid w:val="00E61D4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E61D4F"/>
  </w:style>
  <w:style w:type="paragraph" w:styleId="Sinespaciado">
    <w:name w:val="No Spacing"/>
    <w:uiPriority w:val="1"/>
    <w:qFormat/>
    <w:rsid w:val="00BE09CD"/>
    <w:pPr>
      <w:spacing w:after="0" w:line="240" w:lineRule="auto"/>
    </w:pPr>
  </w:style>
  <w:style w:type="paragraph" w:styleId="Descripcin">
    <w:name w:val="caption"/>
    <w:basedOn w:val="Normal"/>
    <w:next w:val="Normal"/>
    <w:uiPriority w:val="35"/>
    <w:unhideWhenUsed/>
    <w:qFormat/>
    <w:rsid w:val="0086733A"/>
    <w:pPr>
      <w:spacing w:line="240" w:lineRule="auto"/>
    </w:pPr>
    <w:rPr>
      <w:b/>
      <w:bCs/>
      <w:color w:val="4F81BD" w:themeColor="accent1"/>
      <w:sz w:val="18"/>
      <w:szCs w:val="18"/>
    </w:rPr>
  </w:style>
  <w:style w:type="character" w:customStyle="1" w:styleId="Ttulo2Car">
    <w:name w:val="Título 2 Car"/>
    <w:basedOn w:val="Fuentedeprrafopredeter"/>
    <w:link w:val="Ttulo2"/>
    <w:uiPriority w:val="9"/>
    <w:rsid w:val="009A1056"/>
    <w:rPr>
      <w:rFonts w:asciiTheme="majorHAnsi" w:eastAsiaTheme="majorEastAsia" w:hAnsiTheme="majorHAnsi" w:cstheme="majorBidi"/>
      <w:b/>
      <w:bCs/>
      <w:color w:val="4F81BD" w:themeColor="accent1"/>
      <w:sz w:val="26"/>
      <w:szCs w:val="26"/>
    </w:rPr>
  </w:style>
  <w:style w:type="character" w:styleId="Textoennegrita">
    <w:name w:val="Strong"/>
    <w:basedOn w:val="Fuentedeprrafopredeter"/>
    <w:uiPriority w:val="22"/>
    <w:qFormat/>
    <w:rsid w:val="00602CEC"/>
    <w:rPr>
      <w:b/>
      <w:bCs/>
    </w:rPr>
  </w:style>
  <w:style w:type="character" w:customStyle="1" w:styleId="apple-converted-space">
    <w:name w:val="apple-converted-space"/>
    <w:basedOn w:val="Fuentedeprrafopredeter"/>
    <w:rsid w:val="00C0476E"/>
  </w:style>
  <w:style w:type="character" w:styleId="Hipervnculo">
    <w:name w:val="Hyperlink"/>
    <w:basedOn w:val="Fuentedeprrafopredeter"/>
    <w:uiPriority w:val="99"/>
    <w:unhideWhenUsed/>
    <w:rsid w:val="00C0476E"/>
    <w:rPr>
      <w:color w:val="0000FF"/>
      <w:u w:val="single"/>
    </w:rPr>
  </w:style>
  <w:style w:type="paragraph" w:customStyle="1" w:styleId="line891">
    <w:name w:val="line891"/>
    <w:basedOn w:val="Normal"/>
    <w:rsid w:val="00E85A49"/>
    <w:pPr>
      <w:spacing w:before="100" w:beforeAutospacing="1" w:after="100" w:afterAutospacing="1" w:line="240" w:lineRule="auto"/>
    </w:pPr>
    <w:rPr>
      <w:rFonts w:ascii="Times" w:hAnsi="Times"/>
      <w:sz w:val="20"/>
      <w:szCs w:val="20"/>
      <w:lang w:val="es-ES_tradnl" w:eastAsia="es-ES"/>
    </w:rPr>
  </w:style>
  <w:style w:type="paragraph" w:customStyle="1" w:styleId="TableContents">
    <w:name w:val="Table Contents"/>
    <w:basedOn w:val="Normal"/>
    <w:rsid w:val="0060075E"/>
    <w:pPr>
      <w:suppressLineNumbers/>
      <w:tabs>
        <w:tab w:val="left" w:pos="709"/>
      </w:tabs>
      <w:suppressAutoHyphens/>
    </w:pPr>
    <w:rPr>
      <w:rFonts w:ascii="Calibri" w:eastAsia="Droid Sans Fallback" w:hAnsi="Calibri" w:cs="Calibri"/>
      <w:color w:val="00000A"/>
    </w:rPr>
  </w:style>
  <w:style w:type="paragraph" w:styleId="NormalWeb">
    <w:name w:val="Normal (Web)"/>
    <w:basedOn w:val="Normal"/>
    <w:uiPriority w:val="99"/>
    <w:semiHidden/>
    <w:unhideWhenUsed/>
    <w:rsid w:val="009E2446"/>
    <w:pPr>
      <w:spacing w:before="100" w:beforeAutospacing="1" w:after="100" w:afterAutospacing="1" w:line="240" w:lineRule="auto"/>
    </w:pPr>
    <w:rPr>
      <w:rFonts w:ascii="Times" w:hAnsi="Times" w:cs="Times New Roman"/>
      <w:sz w:val="20"/>
      <w:szCs w:val="20"/>
      <w:lang w:val="es-ES_tradnl" w:eastAsia="es-ES"/>
    </w:rPr>
  </w:style>
  <w:style w:type="table" w:styleId="Tablaconcuadrcula">
    <w:name w:val="Table Grid"/>
    <w:basedOn w:val="Tablanormal"/>
    <w:uiPriority w:val="59"/>
    <w:rsid w:val="00BE5BB0"/>
    <w:pPr>
      <w:spacing w:after="0" w:line="240" w:lineRule="auto"/>
    </w:pPr>
    <w:rPr>
      <w:rFonts w:eastAsiaTheme="minorEastAsia"/>
      <w:sz w:val="24"/>
      <w:szCs w:val="24"/>
      <w:lang w:val="es-ES_tradnl" w:eastAsia="es-E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162EDE"/>
    <w:pPr>
      <w:autoSpaceDE w:val="0"/>
      <w:autoSpaceDN w:val="0"/>
      <w:adjustRightInd w:val="0"/>
      <w:spacing w:after="0" w:line="240" w:lineRule="auto"/>
    </w:pPr>
    <w:rPr>
      <w:rFonts w:ascii="Cambria" w:eastAsiaTheme="minorEastAsia" w:hAnsi="Cambria" w:cs="Cambria"/>
      <w:color w:val="000000"/>
      <w:sz w:val="24"/>
      <w:szCs w:val="24"/>
      <w:lang w:eastAsia="ja-JP"/>
    </w:rPr>
  </w:style>
  <w:style w:type="paragraph" w:styleId="Puesto">
    <w:name w:val="Title"/>
    <w:basedOn w:val="Normal"/>
    <w:next w:val="Normal"/>
    <w:link w:val="PuestoCar"/>
    <w:uiPriority w:val="10"/>
    <w:qFormat/>
    <w:rsid w:val="005D578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D5781"/>
    <w:rPr>
      <w:rFonts w:asciiTheme="majorHAnsi" w:eastAsiaTheme="majorEastAsia" w:hAnsiTheme="majorHAnsi" w:cstheme="majorBidi"/>
      <w:spacing w:val="-10"/>
      <w:kern w:val="28"/>
      <w:sz w:val="56"/>
      <w:szCs w:val="56"/>
    </w:rPr>
  </w:style>
  <w:style w:type="paragraph" w:customStyle="1" w:styleId="Standard">
    <w:name w:val="Standard"/>
    <w:rsid w:val="00F617B1"/>
    <w:pPr>
      <w:suppressAutoHyphens/>
      <w:autoSpaceDN w:val="0"/>
      <w:textAlignment w:val="baseline"/>
    </w:pPr>
    <w:rPr>
      <w:rFonts w:ascii="Calibri" w:eastAsia="Arial Unicode MS" w:hAnsi="Calibri" w:cs="Calibri"/>
      <w:kern w:val="3"/>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4241776">
      <w:bodyDiv w:val="1"/>
      <w:marLeft w:val="0"/>
      <w:marRight w:val="0"/>
      <w:marTop w:val="0"/>
      <w:marBottom w:val="0"/>
      <w:divBdr>
        <w:top w:val="none" w:sz="0" w:space="0" w:color="auto"/>
        <w:left w:val="none" w:sz="0" w:space="0" w:color="auto"/>
        <w:bottom w:val="none" w:sz="0" w:space="0" w:color="auto"/>
        <w:right w:val="none" w:sz="0" w:space="0" w:color="auto"/>
      </w:divBdr>
    </w:div>
    <w:div w:id="429743827">
      <w:bodyDiv w:val="1"/>
      <w:marLeft w:val="0"/>
      <w:marRight w:val="0"/>
      <w:marTop w:val="0"/>
      <w:marBottom w:val="0"/>
      <w:divBdr>
        <w:top w:val="none" w:sz="0" w:space="0" w:color="auto"/>
        <w:left w:val="none" w:sz="0" w:space="0" w:color="auto"/>
        <w:bottom w:val="none" w:sz="0" w:space="0" w:color="auto"/>
        <w:right w:val="none" w:sz="0" w:space="0" w:color="auto"/>
      </w:divBdr>
    </w:div>
    <w:div w:id="623006122">
      <w:bodyDiv w:val="1"/>
      <w:marLeft w:val="0"/>
      <w:marRight w:val="0"/>
      <w:marTop w:val="0"/>
      <w:marBottom w:val="0"/>
      <w:divBdr>
        <w:top w:val="none" w:sz="0" w:space="0" w:color="auto"/>
        <w:left w:val="none" w:sz="0" w:space="0" w:color="auto"/>
        <w:bottom w:val="none" w:sz="0" w:space="0" w:color="auto"/>
        <w:right w:val="none" w:sz="0" w:space="0" w:color="auto"/>
      </w:divBdr>
    </w:div>
    <w:div w:id="983046112">
      <w:bodyDiv w:val="1"/>
      <w:marLeft w:val="0"/>
      <w:marRight w:val="0"/>
      <w:marTop w:val="0"/>
      <w:marBottom w:val="0"/>
      <w:divBdr>
        <w:top w:val="none" w:sz="0" w:space="0" w:color="auto"/>
        <w:left w:val="none" w:sz="0" w:space="0" w:color="auto"/>
        <w:bottom w:val="none" w:sz="0" w:space="0" w:color="auto"/>
        <w:right w:val="none" w:sz="0" w:space="0" w:color="auto"/>
      </w:divBdr>
    </w:div>
    <w:div w:id="1078674902">
      <w:bodyDiv w:val="1"/>
      <w:marLeft w:val="0"/>
      <w:marRight w:val="0"/>
      <w:marTop w:val="0"/>
      <w:marBottom w:val="0"/>
      <w:divBdr>
        <w:top w:val="none" w:sz="0" w:space="0" w:color="auto"/>
        <w:left w:val="none" w:sz="0" w:space="0" w:color="auto"/>
        <w:bottom w:val="none" w:sz="0" w:space="0" w:color="auto"/>
        <w:right w:val="none" w:sz="0" w:space="0" w:color="auto"/>
      </w:divBdr>
    </w:div>
    <w:div w:id="1221408115">
      <w:bodyDiv w:val="1"/>
      <w:marLeft w:val="0"/>
      <w:marRight w:val="0"/>
      <w:marTop w:val="0"/>
      <w:marBottom w:val="0"/>
      <w:divBdr>
        <w:top w:val="none" w:sz="0" w:space="0" w:color="auto"/>
        <w:left w:val="none" w:sz="0" w:space="0" w:color="auto"/>
        <w:bottom w:val="none" w:sz="0" w:space="0" w:color="auto"/>
        <w:right w:val="none" w:sz="0" w:space="0" w:color="auto"/>
      </w:divBdr>
    </w:div>
    <w:div w:id="1225994256">
      <w:bodyDiv w:val="1"/>
      <w:marLeft w:val="0"/>
      <w:marRight w:val="0"/>
      <w:marTop w:val="0"/>
      <w:marBottom w:val="0"/>
      <w:divBdr>
        <w:top w:val="none" w:sz="0" w:space="0" w:color="auto"/>
        <w:left w:val="none" w:sz="0" w:space="0" w:color="auto"/>
        <w:bottom w:val="none" w:sz="0" w:space="0" w:color="auto"/>
        <w:right w:val="none" w:sz="0" w:space="0" w:color="auto"/>
      </w:divBdr>
    </w:div>
    <w:div w:id="1369842742">
      <w:bodyDiv w:val="1"/>
      <w:marLeft w:val="0"/>
      <w:marRight w:val="0"/>
      <w:marTop w:val="0"/>
      <w:marBottom w:val="0"/>
      <w:divBdr>
        <w:top w:val="none" w:sz="0" w:space="0" w:color="auto"/>
        <w:left w:val="none" w:sz="0" w:space="0" w:color="auto"/>
        <w:bottom w:val="none" w:sz="0" w:space="0" w:color="auto"/>
        <w:right w:val="none" w:sz="0" w:space="0" w:color="auto"/>
      </w:divBdr>
    </w:div>
    <w:div w:id="1810171480">
      <w:bodyDiv w:val="1"/>
      <w:marLeft w:val="0"/>
      <w:marRight w:val="0"/>
      <w:marTop w:val="0"/>
      <w:marBottom w:val="0"/>
      <w:divBdr>
        <w:top w:val="none" w:sz="0" w:space="0" w:color="auto"/>
        <w:left w:val="none" w:sz="0" w:space="0" w:color="auto"/>
        <w:bottom w:val="none" w:sz="0" w:space="0" w:color="auto"/>
        <w:right w:val="none" w:sz="0" w:space="0" w:color="auto"/>
      </w:divBdr>
    </w:div>
    <w:div w:id="2012442687">
      <w:bodyDiv w:val="1"/>
      <w:marLeft w:val="0"/>
      <w:marRight w:val="0"/>
      <w:marTop w:val="0"/>
      <w:marBottom w:val="0"/>
      <w:divBdr>
        <w:top w:val="none" w:sz="0" w:space="0" w:color="auto"/>
        <w:left w:val="none" w:sz="0" w:space="0" w:color="auto"/>
        <w:bottom w:val="none" w:sz="0" w:space="0" w:color="auto"/>
        <w:right w:val="none" w:sz="0" w:space="0" w:color="auto"/>
      </w:divBdr>
    </w:div>
    <w:div w:id="2063476393">
      <w:bodyDiv w:val="1"/>
      <w:marLeft w:val="0"/>
      <w:marRight w:val="0"/>
      <w:marTop w:val="0"/>
      <w:marBottom w:val="0"/>
      <w:divBdr>
        <w:top w:val="none" w:sz="0" w:space="0" w:color="auto"/>
        <w:left w:val="none" w:sz="0" w:space="0" w:color="auto"/>
        <w:bottom w:val="none" w:sz="0" w:space="0" w:color="auto"/>
        <w:right w:val="none" w:sz="0" w:space="0" w:color="auto"/>
      </w:divBdr>
    </w:div>
    <w:div w:id="2094013604">
      <w:bodyDiv w:val="1"/>
      <w:marLeft w:val="0"/>
      <w:marRight w:val="0"/>
      <w:marTop w:val="0"/>
      <w:marBottom w:val="0"/>
      <w:divBdr>
        <w:top w:val="none" w:sz="0" w:space="0" w:color="auto"/>
        <w:left w:val="none" w:sz="0" w:space="0" w:color="auto"/>
        <w:bottom w:val="none" w:sz="0" w:space="0" w:color="auto"/>
        <w:right w:val="none" w:sz="0" w:space="0" w:color="auto"/>
      </w:divBdr>
    </w:div>
    <w:div w:id="2113938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mapbox.com/developers/" TargetMode="External"/><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mapbox.com." TargetMode="Externa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enyojs.com" TargetMode="External"/><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5DC701-27AF-4F43-8FA1-A3C17B5E43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462</TotalTime>
  <Pages>22</Pages>
  <Words>3164</Words>
  <Characters>17404</Characters>
  <Application>Microsoft Office Word</Application>
  <DocSecurity>0</DocSecurity>
  <Lines>145</Lines>
  <Paragraphs>41</Paragraphs>
  <ScaleCrop>false</ScaleCrop>
  <HeadingPairs>
    <vt:vector size="2" baseType="variant">
      <vt:variant>
        <vt:lpstr>Título</vt:lpstr>
      </vt:variant>
      <vt:variant>
        <vt:i4>1</vt:i4>
      </vt:variant>
    </vt:vector>
  </HeadingPairs>
  <TitlesOfParts>
    <vt:vector size="1" baseType="lpstr">
      <vt:lpstr>Trabajo de           Programación Avanzada</vt:lpstr>
    </vt:vector>
  </TitlesOfParts>
  <Company>HP</Company>
  <LinksUpToDate>false</LinksUpToDate>
  <CharactersWithSpaces>20527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Trabajo de           Programación Avanzada</dc:title>
  <dc:subject>Código completo en lenguaje ensamblador</dc:subject>
  <dc:creator>EDWIN MAURICIO</dc:creator>
  <cp:lastModifiedBy>manolo benitez</cp:lastModifiedBy>
  <cp:revision>13</cp:revision>
  <cp:lastPrinted>2014-01-08T09:41:00Z</cp:lastPrinted>
  <dcterms:created xsi:type="dcterms:W3CDTF">2014-02-05T12:34:00Z</dcterms:created>
  <dcterms:modified xsi:type="dcterms:W3CDTF">2014-02-06T11:38:00Z</dcterms:modified>
</cp:coreProperties>
</file>